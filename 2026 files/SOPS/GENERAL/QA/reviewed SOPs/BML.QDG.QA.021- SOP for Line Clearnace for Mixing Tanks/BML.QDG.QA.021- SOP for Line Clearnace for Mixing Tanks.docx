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A0090" w14:textId="77777777" w:rsidR="00A67235" w:rsidRPr="0083754E" w:rsidRDefault="00A67235" w:rsidP="00A67235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OBJECTIVE: </w:t>
      </w:r>
    </w:p>
    <w:p w14:paraId="5BAAB8AB" w14:textId="218270E9" w:rsidR="00A67235" w:rsidRPr="0083754E" w:rsidRDefault="00A67235" w:rsidP="00A67235">
      <w:pPr>
        <w:pStyle w:val="ListParagraph"/>
        <w:ind w:left="42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>To provide the instructions for cleaning of the mixing Tank</w:t>
      </w:r>
      <w:r w:rsidRPr="0083754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.</w:t>
      </w:r>
    </w:p>
    <w:p w14:paraId="2937C184" w14:textId="77777777" w:rsidR="00A67235" w:rsidRPr="0083754E" w:rsidRDefault="00A67235" w:rsidP="00A67235">
      <w:pPr>
        <w:pStyle w:val="ListParagraph"/>
        <w:ind w:left="42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F7B697D" w14:textId="77777777" w:rsidR="00A67235" w:rsidRPr="0083754E" w:rsidRDefault="00A67235" w:rsidP="00A67235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SCOPE:</w:t>
      </w:r>
    </w:p>
    <w:p w14:paraId="701266B0" w14:textId="496D8863" w:rsidR="00A67235" w:rsidRPr="0083754E" w:rsidRDefault="00A67235" w:rsidP="00A67235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>To provide written guidelines for line clearance for mixing tanks use in production of IV Fluids.</w:t>
      </w:r>
    </w:p>
    <w:p w14:paraId="1872B264" w14:textId="77777777" w:rsidR="00A67235" w:rsidRPr="0083754E" w:rsidRDefault="00A67235" w:rsidP="00A67235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CFA6527" w14:textId="77777777" w:rsidR="00A67235" w:rsidRPr="0083754E" w:rsidRDefault="00A67235" w:rsidP="00A67235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RESPONSIBILITIES/ACCOUNTABILITIES:</w:t>
      </w:r>
    </w:p>
    <w:p w14:paraId="73C89140" w14:textId="77777777" w:rsidR="007B6A0F" w:rsidRPr="0083754E" w:rsidRDefault="00016409" w:rsidP="007B6A0F">
      <w:pPr>
        <w:pStyle w:val="ListParagraph"/>
        <w:numPr>
          <w:ilvl w:val="0"/>
          <w:numId w:val="12"/>
        </w:numPr>
        <w:spacing w:after="200" w:line="276" w:lineRule="auto"/>
        <w:ind w:left="72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>Operators/Production: Perform physical clearing and cleaning of the tank.</w:t>
      </w:r>
    </w:p>
    <w:p w14:paraId="3E5CB9F0" w14:textId="77777777" w:rsidR="007B6A0F" w:rsidRPr="0083754E" w:rsidRDefault="00016409" w:rsidP="007B6A0F">
      <w:pPr>
        <w:pStyle w:val="ListParagraph"/>
        <w:numPr>
          <w:ilvl w:val="0"/>
          <w:numId w:val="12"/>
        </w:numPr>
        <w:spacing w:after="200" w:line="276" w:lineRule="auto"/>
        <w:ind w:left="72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>Supervisor: Oversee the process and ensure personnel are following the SOP.</w:t>
      </w:r>
    </w:p>
    <w:p w14:paraId="0C7B9212" w14:textId="065606C8" w:rsidR="00016409" w:rsidRPr="0083754E" w:rsidRDefault="00016409" w:rsidP="007B6A0F">
      <w:pPr>
        <w:pStyle w:val="ListParagraph"/>
        <w:numPr>
          <w:ilvl w:val="0"/>
          <w:numId w:val="12"/>
        </w:numPr>
        <w:spacing w:after="200" w:line="276" w:lineRule="auto"/>
        <w:ind w:left="72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>Quality Assurance (QA) Officer: Verify all steps have been completed satisfactorily and provide final approval.</w:t>
      </w:r>
    </w:p>
    <w:p w14:paraId="02B2D9E8" w14:textId="77777777" w:rsidR="00016409" w:rsidRPr="0083754E" w:rsidRDefault="00016409" w:rsidP="00016409">
      <w:pPr>
        <w:pStyle w:val="ListParagraph"/>
        <w:spacing w:after="200" w:line="276" w:lineRule="auto"/>
        <w:ind w:left="7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74A5404" w14:textId="77777777" w:rsidR="00A67235" w:rsidRPr="0083754E" w:rsidRDefault="00A67235" w:rsidP="00A67235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ABBREVIATION AND DEFINITIONS</w:t>
      </w:r>
    </w:p>
    <w:p w14:paraId="1985D1C1" w14:textId="4AD489B3" w:rsidR="00A67235" w:rsidRPr="0083754E" w:rsidRDefault="007B6A0F" w:rsidP="00A67235">
      <w:pPr>
        <w:pStyle w:val="ListParagraph"/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BMR – Batch Manufacturing Record</w:t>
      </w:r>
    </w:p>
    <w:p w14:paraId="56B37277" w14:textId="55878BC4" w:rsidR="007B6A0F" w:rsidRPr="0083754E" w:rsidRDefault="007B6A0F" w:rsidP="00A67235">
      <w:pPr>
        <w:pStyle w:val="ListParagraph"/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SOP – Standard Operating Procedure</w:t>
      </w:r>
    </w:p>
    <w:p w14:paraId="4C09D125" w14:textId="7F5E1257" w:rsidR="007B6A0F" w:rsidRPr="0083754E" w:rsidRDefault="007B6A0F" w:rsidP="00A67235">
      <w:pPr>
        <w:pStyle w:val="ListParagraph"/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PPE- Personnel </w:t>
      </w:r>
      <w:r w:rsidR="00590A49" w:rsidRPr="0083754E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Protective equipment</w:t>
      </w:r>
    </w:p>
    <w:p w14:paraId="3DCCAAB6" w14:textId="77777777" w:rsidR="00A67235" w:rsidRPr="0083754E" w:rsidRDefault="00A67235" w:rsidP="00A67235">
      <w:pPr>
        <w:pStyle w:val="ListParagraph"/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FBDDA89" w14:textId="77777777" w:rsidR="00A67235" w:rsidRPr="0083754E" w:rsidRDefault="00A67235" w:rsidP="00A67235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PROCEDURES</w:t>
      </w:r>
    </w:p>
    <w:p w14:paraId="7BF79635" w14:textId="77777777" w:rsidR="007B6A0F" w:rsidRPr="0083754E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>Pre-Clearance Checks,</w:t>
      </w:r>
      <w:r w:rsidRPr="0083754E">
        <w:rPr>
          <w:rFonts w:asciiTheme="minorHAnsi" w:hAnsiTheme="minorHAnsi" w:cstheme="minorHAnsi"/>
          <w:sz w:val="22"/>
          <w:szCs w:val="22"/>
        </w:rPr>
        <w:t xml:space="preserve"> </w:t>
      </w: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>Physical Clearing</w:t>
      </w:r>
      <w:r w:rsidR="007B6A0F"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>Cleaning</w:t>
      </w:r>
      <w:r w:rsidR="007B6A0F"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should be done by the operator while Checking and Verification will be carried out by the Production Pharmacist/supervisor and final verification and approval by QA Officer.</w:t>
      </w:r>
    </w:p>
    <w:p w14:paraId="22AC29B5" w14:textId="77777777" w:rsidR="007B6A0F" w:rsidRPr="0083754E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Verify that the previous batch's manufacturing record (BMR) is completed and signed. </w:t>
      </w:r>
    </w:p>
    <w:p w14:paraId="03EEF3C4" w14:textId="77777777" w:rsidR="007B6A0F" w:rsidRPr="0083754E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Ensure all empty containers, packaging, and excess materials from the previous batch have been removed from the area. </w:t>
      </w:r>
    </w:p>
    <w:p w14:paraId="489F29F6" w14:textId="77777777" w:rsidR="007B6A0F" w:rsidRPr="0083754E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Check that all equipment accessories (e.g., scoops, stirring rods) are cleaned. </w:t>
      </w:r>
    </w:p>
    <w:p w14:paraId="40847B73" w14:textId="77777777" w:rsidR="007B6A0F" w:rsidRPr="0083754E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Confirm the status of the area's environmental conditions (temperature and humidity) and that the relevant HVAC filters are clean. </w:t>
      </w:r>
    </w:p>
    <w:p w14:paraId="287BBCAE" w14:textId="77777777" w:rsidR="007B6A0F" w:rsidRPr="0083754E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Manually or mechanically remove all bulk materials (APIs, raw materials, excipients) from the mixing tank and related equipment. </w:t>
      </w:r>
    </w:p>
    <w:p w14:paraId="2B071205" w14:textId="2E022D10" w:rsidR="00016409" w:rsidRPr="0083754E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 xml:space="preserve">Remove any internal filters, strainers, or accessories not used in the current batch. </w:t>
      </w:r>
    </w:p>
    <w:p w14:paraId="78CAFB78" w14:textId="77777777" w:rsidR="007B6A0F" w:rsidRPr="0083754E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Disassemble parts of the mixing tank and associated pipelines for detailed cleaning in an appropriate washing area, as per the established cleaning SOP. </w:t>
      </w:r>
    </w:p>
    <w:p w14:paraId="355B684E" w14:textId="77777777" w:rsidR="007B6A0F" w:rsidRPr="0083754E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Clean all accessible surfaces of the mixing tank using approved cleaning agents and procedures to remove residues. </w:t>
      </w:r>
    </w:p>
    <w:p w14:paraId="713EBD7A" w14:textId="77777777" w:rsidR="007B6A0F" w:rsidRPr="0083754E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Visually inspect the tank and all associated areas to ensure no residues are visible. </w:t>
      </w:r>
    </w:p>
    <w:p w14:paraId="714210A0" w14:textId="3F812DB9" w:rsidR="007B6A0F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Confirm that the tank's cleaning status label, indicating "Clean," is affixed. </w:t>
      </w:r>
    </w:p>
    <w:p w14:paraId="2D6399C9" w14:textId="317AD02F" w:rsidR="00133BF6" w:rsidRPr="00133BF6" w:rsidRDefault="00133BF6" w:rsidP="00133BF6">
      <w:pPr>
        <w:spacing w:line="360" w:lineRule="auto"/>
        <w:ind w:left="90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133BF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CLEANING STATUS LABEL</w:t>
      </w:r>
    </w:p>
    <w:p w14:paraId="38516610" w14:textId="29DF217A" w:rsidR="00133BF6" w:rsidRDefault="00133BF6" w:rsidP="00133BF6">
      <w:p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141B69" wp14:editId="4E6C800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095750" cy="1314450"/>
                <wp:effectExtent l="0" t="0" r="19050" b="1905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0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537D9" w14:textId="77777777" w:rsidR="00133BF6" w:rsidRPr="00533E46" w:rsidRDefault="00133BF6" w:rsidP="00133BF6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533E46">
                              <w:rPr>
                                <w:rFonts w:asciiTheme="minorHAnsi" w:hAnsiTheme="minorHAnsi" w:cstheme="minorHAnsi"/>
                                <w:noProof/>
                              </w:rPr>
                              <w:drawing>
                                <wp:inline distT="0" distB="0" distL="0" distR="0" wp14:anchorId="3013ACD3" wp14:editId="7DD9DC23">
                                  <wp:extent cx="609600" cy="304800"/>
                                  <wp:effectExtent l="0" t="0" r="0" b="0"/>
                                  <wp:docPr id="4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33E46">
                              <w:rPr>
                                <w:rFonts w:asciiTheme="minorHAnsi" w:hAnsiTheme="minorHAnsi" w:cstheme="minorHAnsi"/>
                              </w:rPr>
                              <w:t xml:space="preserve">      </w:t>
                            </w:r>
                            <w:r w:rsidRPr="00533E46">
                              <w:rPr>
                                <w:rFonts w:asciiTheme="minorHAnsi" w:hAnsiTheme="minorHAnsi" w:cstheme="minorHAnsi"/>
                                <w:b/>
                              </w:rPr>
                              <w:t>CLEANING STATUS</w:t>
                            </w:r>
                            <w:r w:rsidRPr="00533E46">
                              <w:rPr>
                                <w:rFonts w:asciiTheme="minorHAnsi" w:hAnsiTheme="minorHAnsi" w:cstheme="minorHAnsi"/>
                              </w:rPr>
                              <w:t xml:space="preserve">                                </w:t>
                            </w:r>
                          </w:p>
                          <w:p w14:paraId="19FC56FA" w14:textId="77777777" w:rsidR="00133BF6" w:rsidRPr="00533E46" w:rsidRDefault="00133BF6" w:rsidP="00133BF6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533E46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 xml:space="preserve">EQUIPMENT </w:t>
                            </w:r>
                            <w:proofErr w:type="gramStart"/>
                            <w:r w:rsidRPr="00533E46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NAME</w:t>
                            </w:r>
                            <w:r w:rsidRPr="00533E46"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 :</w:t>
                            </w:r>
                            <w:proofErr w:type="gramEnd"/>
                            <w:r w:rsidRPr="00533E46">
                              <w:rPr>
                                <w:rFonts w:asciiTheme="minorHAnsi" w:hAnsiTheme="minorHAnsi" w:cstheme="minorHAnsi"/>
                              </w:rPr>
                              <w:t xml:space="preserve"> __________________________</w:t>
                            </w:r>
                          </w:p>
                          <w:p w14:paraId="00A171D1" w14:textId="77777777" w:rsidR="00133BF6" w:rsidRPr="00533E46" w:rsidRDefault="00133BF6" w:rsidP="00133BF6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533E46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 xml:space="preserve">CLEANED </w:t>
                            </w:r>
                            <w:proofErr w:type="gramStart"/>
                            <w:r w:rsidRPr="00533E46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ON</w:t>
                            </w:r>
                            <w:r w:rsidRPr="00533E46"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 :</w:t>
                            </w:r>
                            <w:proofErr w:type="gramEnd"/>
                            <w:r w:rsidRPr="00533E46">
                              <w:rPr>
                                <w:rFonts w:asciiTheme="minorHAnsi" w:hAnsiTheme="minorHAnsi" w:cstheme="minorHAnsi"/>
                              </w:rPr>
                              <w:t xml:space="preserve"> ______________________________</w:t>
                            </w:r>
                          </w:p>
                          <w:p w14:paraId="4C980CDB" w14:textId="77777777" w:rsidR="00133BF6" w:rsidRPr="00533E46" w:rsidRDefault="00133BF6" w:rsidP="00133BF6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533E4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533E46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DONE BY</w:t>
                            </w:r>
                            <w:r w:rsidRPr="00533E46">
                              <w:rPr>
                                <w:rFonts w:asciiTheme="minorHAnsi" w:hAnsiTheme="minorHAnsi" w:cstheme="minorHAnsi"/>
                                <w:b/>
                              </w:rPr>
                              <w:t>:</w:t>
                            </w:r>
                            <w:r w:rsidRPr="00533E46">
                              <w:rPr>
                                <w:rFonts w:asciiTheme="minorHAnsi" w:hAnsiTheme="minorHAnsi" w:cstheme="minorHAnsi"/>
                              </w:rPr>
                              <w:t xml:space="preserve"> _____________________________</w:t>
                            </w:r>
                          </w:p>
                          <w:p w14:paraId="003214AA" w14:textId="77777777" w:rsidR="00133BF6" w:rsidRPr="00533E46" w:rsidRDefault="00133BF6" w:rsidP="00133BF6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533E46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CHECKED BY</w:t>
                            </w:r>
                            <w:r w:rsidRPr="00533E46">
                              <w:rPr>
                                <w:rFonts w:asciiTheme="minorHAnsi" w:hAnsiTheme="minorHAnsi" w:cstheme="minorHAnsi"/>
                                <w:b/>
                              </w:rPr>
                              <w:t>:</w:t>
                            </w:r>
                            <w:r w:rsidRPr="00533E46">
                              <w:rPr>
                                <w:rFonts w:asciiTheme="minorHAnsi" w:hAnsiTheme="minorHAnsi" w:cstheme="minorHAnsi"/>
                              </w:rPr>
                              <w:t xml:space="preserve"> _______________________________</w:t>
                            </w:r>
                          </w:p>
                          <w:p w14:paraId="1C4F7A4D" w14:textId="77777777" w:rsidR="00133BF6" w:rsidRPr="00533E46" w:rsidRDefault="00133BF6" w:rsidP="00133BF6">
                            <w:pPr>
                              <w:ind w:left="1440" w:firstLine="72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141B69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0;margin-top:0;width:322.5pt;height:10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">
                <v:textbox>
                  <w:txbxContent>
                    <w:p w14:paraId="25C537D9" w14:textId="77777777" w:rsidR="00133BF6" w:rsidRPr="00533E46" w:rsidRDefault="00133BF6" w:rsidP="00133BF6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533E46">
                        <w:rPr>
                          <w:rFonts w:asciiTheme="minorHAnsi" w:hAnsiTheme="minorHAnsi" w:cstheme="minorHAnsi"/>
                          <w:noProof/>
                        </w:rPr>
                        <w:drawing>
                          <wp:inline distT="0" distB="0" distL="0" distR="0" wp14:anchorId="3013ACD3" wp14:editId="7DD9DC23">
                            <wp:extent cx="609600" cy="304800"/>
                            <wp:effectExtent l="0" t="0" r="0" b="0"/>
                            <wp:docPr id="4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33E46">
                        <w:rPr>
                          <w:rFonts w:asciiTheme="minorHAnsi" w:hAnsiTheme="minorHAnsi" w:cstheme="minorHAnsi"/>
                        </w:rPr>
                        <w:t xml:space="preserve">      </w:t>
                      </w:r>
                      <w:r w:rsidRPr="00533E46">
                        <w:rPr>
                          <w:rFonts w:asciiTheme="minorHAnsi" w:hAnsiTheme="minorHAnsi" w:cstheme="minorHAnsi"/>
                          <w:b/>
                        </w:rPr>
                        <w:t>CLEANING STATUS</w:t>
                      </w:r>
                      <w:r w:rsidRPr="00533E46">
                        <w:rPr>
                          <w:rFonts w:asciiTheme="minorHAnsi" w:hAnsiTheme="minorHAnsi" w:cstheme="minorHAnsi"/>
                        </w:rPr>
                        <w:t xml:space="preserve">                                </w:t>
                      </w:r>
                    </w:p>
                    <w:p w14:paraId="19FC56FA" w14:textId="77777777" w:rsidR="00133BF6" w:rsidRPr="00533E46" w:rsidRDefault="00133BF6" w:rsidP="00133BF6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533E46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 xml:space="preserve">EQUIPMENT </w:t>
                      </w:r>
                      <w:proofErr w:type="gramStart"/>
                      <w:r w:rsidRPr="00533E46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NAME</w:t>
                      </w:r>
                      <w:r w:rsidRPr="00533E46">
                        <w:rPr>
                          <w:rFonts w:asciiTheme="minorHAnsi" w:hAnsiTheme="minorHAnsi" w:cstheme="minorHAnsi"/>
                          <w:b/>
                        </w:rPr>
                        <w:t xml:space="preserve"> :</w:t>
                      </w:r>
                      <w:proofErr w:type="gramEnd"/>
                      <w:r w:rsidRPr="00533E46">
                        <w:rPr>
                          <w:rFonts w:asciiTheme="minorHAnsi" w:hAnsiTheme="minorHAnsi" w:cstheme="minorHAnsi"/>
                        </w:rPr>
                        <w:t xml:space="preserve"> __________________________</w:t>
                      </w:r>
                    </w:p>
                    <w:p w14:paraId="00A171D1" w14:textId="77777777" w:rsidR="00133BF6" w:rsidRPr="00533E46" w:rsidRDefault="00133BF6" w:rsidP="00133BF6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533E46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 xml:space="preserve">CLEANED </w:t>
                      </w:r>
                      <w:proofErr w:type="gramStart"/>
                      <w:r w:rsidRPr="00533E46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ON</w:t>
                      </w:r>
                      <w:r w:rsidRPr="00533E46">
                        <w:rPr>
                          <w:rFonts w:asciiTheme="minorHAnsi" w:hAnsiTheme="minorHAnsi" w:cstheme="minorHAnsi"/>
                          <w:b/>
                        </w:rPr>
                        <w:t xml:space="preserve"> :</w:t>
                      </w:r>
                      <w:proofErr w:type="gramEnd"/>
                      <w:r w:rsidRPr="00533E46">
                        <w:rPr>
                          <w:rFonts w:asciiTheme="minorHAnsi" w:hAnsiTheme="minorHAnsi" w:cstheme="minorHAnsi"/>
                        </w:rPr>
                        <w:t xml:space="preserve"> ______________________________</w:t>
                      </w:r>
                    </w:p>
                    <w:p w14:paraId="4C980CDB" w14:textId="77777777" w:rsidR="00133BF6" w:rsidRPr="00533E46" w:rsidRDefault="00133BF6" w:rsidP="00133BF6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533E4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Pr="00533E46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DONE BY</w:t>
                      </w:r>
                      <w:r w:rsidRPr="00533E46">
                        <w:rPr>
                          <w:rFonts w:asciiTheme="minorHAnsi" w:hAnsiTheme="minorHAnsi" w:cstheme="minorHAnsi"/>
                          <w:b/>
                        </w:rPr>
                        <w:t>:</w:t>
                      </w:r>
                      <w:r w:rsidRPr="00533E46">
                        <w:rPr>
                          <w:rFonts w:asciiTheme="minorHAnsi" w:hAnsiTheme="minorHAnsi" w:cstheme="minorHAnsi"/>
                        </w:rPr>
                        <w:t xml:space="preserve"> _____________________________</w:t>
                      </w:r>
                    </w:p>
                    <w:p w14:paraId="003214AA" w14:textId="77777777" w:rsidR="00133BF6" w:rsidRPr="00533E46" w:rsidRDefault="00133BF6" w:rsidP="00133BF6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533E46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CHECKED BY</w:t>
                      </w:r>
                      <w:r w:rsidRPr="00533E46">
                        <w:rPr>
                          <w:rFonts w:asciiTheme="minorHAnsi" w:hAnsiTheme="minorHAnsi" w:cstheme="minorHAnsi"/>
                          <w:b/>
                        </w:rPr>
                        <w:t>:</w:t>
                      </w:r>
                      <w:r w:rsidRPr="00533E46">
                        <w:rPr>
                          <w:rFonts w:asciiTheme="minorHAnsi" w:hAnsiTheme="minorHAnsi" w:cstheme="minorHAnsi"/>
                        </w:rPr>
                        <w:t xml:space="preserve"> _______________________________</w:t>
                      </w:r>
                    </w:p>
                    <w:p w14:paraId="1C4F7A4D" w14:textId="77777777" w:rsidR="00133BF6" w:rsidRPr="00533E46" w:rsidRDefault="00133BF6" w:rsidP="00133BF6">
                      <w:pPr>
                        <w:ind w:left="1440" w:firstLine="720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31B9FD" w14:textId="7DB8F84C" w:rsidR="00133BF6" w:rsidRDefault="00133BF6" w:rsidP="00133BF6">
      <w:p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C1A7033" w14:textId="5D4F2047" w:rsidR="00133BF6" w:rsidRDefault="00133BF6" w:rsidP="00133BF6">
      <w:p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F963622" w14:textId="00A7973D" w:rsidR="00133BF6" w:rsidRDefault="00133BF6" w:rsidP="00133BF6">
      <w:p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861AD51" w14:textId="1642D213" w:rsidR="00133BF6" w:rsidRDefault="00133BF6" w:rsidP="00133BF6">
      <w:p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C81D315" w14:textId="77777777" w:rsidR="00133BF6" w:rsidRPr="00133BF6" w:rsidRDefault="00133BF6" w:rsidP="00133BF6">
      <w:p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A92490F" w14:textId="77777777" w:rsidR="007B6A0F" w:rsidRPr="0083754E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If necessary, submit swab or rinse samples to Quality Control for analysis to confirm the absence of cleaning agents and previous product residues. </w:t>
      </w:r>
    </w:p>
    <w:p w14:paraId="72E90FDD" w14:textId="49097F91" w:rsidR="00016409" w:rsidRPr="0083754E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Verify that the weighing balance used for raw materials is clean and calibrated. </w:t>
      </w:r>
    </w:p>
    <w:p w14:paraId="72128605" w14:textId="77777777" w:rsidR="00016409" w:rsidRPr="0083754E" w:rsidRDefault="00016409" w:rsidP="00016409">
      <w:pPr>
        <w:spacing w:line="360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Documentation and Final Approval:</w:t>
      </w:r>
    </w:p>
    <w:p w14:paraId="4BAC6E05" w14:textId="36AEDFCE" w:rsidR="00016409" w:rsidRPr="0083754E" w:rsidRDefault="00016409" w:rsidP="007B6A0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Complete a line clearance checklist, documenting details of the previous and upcoming batches, the removal of all materials, and the signing of the checklist by the operator and supervisor. </w:t>
      </w:r>
    </w:p>
    <w:p w14:paraId="31058790" w14:textId="2515EB43" w:rsidR="00016409" w:rsidRPr="0083754E" w:rsidRDefault="00016409" w:rsidP="007B6A0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Obtain the final signature from the QA officer on the line clearance checklist, signifying approval to proceed with the new batch. </w:t>
      </w:r>
    </w:p>
    <w:p w14:paraId="147BEAC6" w14:textId="4FBAD446" w:rsidR="00A350D4" w:rsidRPr="00133BF6" w:rsidRDefault="00016409" w:rsidP="00133BF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Retain the original copy of the line clearance form with the QA department for auditing purposes. </w:t>
      </w:r>
    </w:p>
    <w:p w14:paraId="3B1F022D" w14:textId="77777777" w:rsidR="00A67235" w:rsidRPr="0083754E" w:rsidRDefault="00A67235" w:rsidP="00A67235">
      <w:pPr>
        <w:spacing w:line="360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Materials, Equipment, Apparatus and Reagents</w:t>
      </w:r>
    </w:p>
    <w:p w14:paraId="2FA347C6" w14:textId="77777777" w:rsidR="00A67235" w:rsidRPr="0083754E" w:rsidRDefault="00A67235" w:rsidP="00A67235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>PPE</w:t>
      </w:r>
    </w:p>
    <w:p w14:paraId="6F95DA2A" w14:textId="77777777" w:rsidR="00A67235" w:rsidRPr="0083754E" w:rsidRDefault="00A67235" w:rsidP="00A67235">
      <w:p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2DF737E" w14:textId="77777777" w:rsidR="00A67235" w:rsidRPr="0083754E" w:rsidRDefault="00A67235" w:rsidP="00A67235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REFERENCE AND ENCLOSURE</w:t>
      </w:r>
    </w:p>
    <w:p w14:paraId="315E9AE4" w14:textId="32E4DC44" w:rsidR="00A67235" w:rsidRDefault="00A67235" w:rsidP="00A67235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color w:val="000000" w:themeColor="text1"/>
          <w:sz w:val="22"/>
          <w:szCs w:val="22"/>
        </w:rPr>
        <w:t>ENCLOSURE 1- MIXING LINE CLEARANCE FORM- BML-QDG-QA-021-F01</w:t>
      </w:r>
    </w:p>
    <w:p w14:paraId="10E2FE43" w14:textId="3F489BD0" w:rsidR="00133BF6" w:rsidRPr="00133BF6" w:rsidRDefault="00133BF6" w:rsidP="00133BF6">
      <w:p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ENCLOSURE 2 - </w:t>
      </w:r>
      <w:r w:rsidRPr="00427582">
        <w:rPr>
          <w:rFonts w:asciiTheme="minorHAnsi" w:hAnsiTheme="minorHAnsi" w:cstheme="minorHAnsi"/>
          <w:sz w:val="22"/>
          <w:szCs w:val="22"/>
        </w:rPr>
        <w:t>CLEANING</w:t>
      </w:r>
      <w:r>
        <w:rPr>
          <w:rFonts w:asciiTheme="minorHAnsi" w:hAnsiTheme="minorHAnsi" w:cstheme="minorHAnsi"/>
          <w:sz w:val="22"/>
          <w:szCs w:val="22"/>
        </w:rPr>
        <w:t xml:space="preserve"> RECORD</w:t>
      </w:r>
      <w:r w:rsidRPr="0042758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FOR SANITATION OF CLEAN AREA-M</w:t>
      </w:r>
      <w:r w:rsidRPr="00427582">
        <w:rPr>
          <w:rFonts w:asciiTheme="minorHAnsi" w:hAnsiTheme="minorHAnsi" w:cstheme="minorHAnsi"/>
          <w:sz w:val="22"/>
          <w:szCs w:val="22"/>
        </w:rPr>
        <w:t>I</w:t>
      </w:r>
      <w:r>
        <w:rPr>
          <w:rFonts w:asciiTheme="minorHAnsi" w:hAnsiTheme="minorHAnsi" w:cstheme="minorHAnsi"/>
          <w:sz w:val="22"/>
          <w:szCs w:val="22"/>
        </w:rPr>
        <w:t>X</w:t>
      </w:r>
      <w:r w:rsidRPr="00427582">
        <w:rPr>
          <w:rFonts w:asciiTheme="minorHAnsi" w:hAnsiTheme="minorHAnsi" w:cstheme="minorHAnsi"/>
          <w:sz w:val="22"/>
          <w:szCs w:val="22"/>
        </w:rPr>
        <w:t>ING ROOM</w:t>
      </w:r>
      <w:r>
        <w:rPr>
          <w:rFonts w:asciiTheme="minorHAnsi" w:hAnsiTheme="minorHAnsi" w:cstheme="minorHAnsi"/>
          <w:sz w:val="22"/>
          <w:szCs w:val="22"/>
        </w:rPr>
        <w:t>- BML-QDG-QA-015-F01</w:t>
      </w:r>
    </w:p>
    <w:p w14:paraId="187B94AF" w14:textId="77777777" w:rsidR="0083754E" w:rsidRDefault="0083754E" w:rsidP="00A67235">
      <w:pPr>
        <w:spacing w:line="360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1568E8CF" w14:textId="70661D36" w:rsidR="00A67235" w:rsidRPr="0083754E" w:rsidRDefault="00A67235" w:rsidP="00A67235">
      <w:p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16409" w:rsidRPr="0083754E" w14:paraId="32BAAF6E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74B807B7" w14:textId="77777777" w:rsidR="00A67235" w:rsidRPr="0083754E" w:rsidRDefault="00A67235" w:rsidP="00A67235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2"/>
                <w:szCs w:val="22"/>
              </w:rPr>
            </w:pPr>
            <w:r w:rsidRPr="0083754E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30CF25D" w14:textId="77777777" w:rsidR="00A67235" w:rsidRPr="0083754E" w:rsidRDefault="00A67235" w:rsidP="00A67235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color w:val="000000" w:themeColor="text1"/>
                <w:sz w:val="22"/>
                <w:szCs w:val="22"/>
              </w:rPr>
            </w:pPr>
            <w:r w:rsidRPr="0083754E">
              <w:rPr>
                <w:rFonts w:asciiTheme="minorHAnsi" w:hAnsiTheme="minorHAnsi" w:cstheme="minorHAnsi"/>
                <w:iCs/>
                <w:snapToGrid w:val="0"/>
                <w:color w:val="000000" w:themeColor="text1"/>
                <w:sz w:val="22"/>
                <w:szCs w:val="22"/>
              </w:rPr>
              <w:t>All sectional heads</w:t>
            </w:r>
          </w:p>
        </w:tc>
      </w:tr>
      <w:tr w:rsidR="00016409" w:rsidRPr="0083754E" w14:paraId="04563260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3EE8DA0A" w14:textId="77777777" w:rsidR="00A67235" w:rsidRPr="0083754E" w:rsidRDefault="00A67235" w:rsidP="00A67235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color w:val="000000" w:themeColor="text1"/>
                <w:sz w:val="22"/>
                <w:szCs w:val="22"/>
              </w:rPr>
            </w:pPr>
            <w:r w:rsidRPr="0083754E">
              <w:rPr>
                <w:rFonts w:asciiTheme="minorHAnsi" w:hAnsiTheme="minorHAnsi" w:cstheme="minorHAnsi"/>
                <w:iCs/>
                <w:snapToGrid w:val="0"/>
                <w:color w:val="000000" w:themeColor="text1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6018BA0" w14:textId="5F876968" w:rsidR="00A67235" w:rsidRPr="0083754E" w:rsidRDefault="00B4000F" w:rsidP="00A67235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color w:val="000000" w:themeColor="text1"/>
                <w:sz w:val="22"/>
                <w:szCs w:val="22"/>
              </w:rPr>
            </w:pPr>
            <w:r w:rsidRPr="0083754E">
              <w:rPr>
                <w:rFonts w:asciiTheme="minorHAnsi" w:hAnsiTheme="minorHAnsi" w:cstheme="minorHAnsi"/>
                <w:iCs/>
                <w:snapToGrid w:val="0"/>
                <w:color w:val="000000" w:themeColor="text1"/>
                <w:sz w:val="22"/>
                <w:szCs w:val="22"/>
              </w:rPr>
              <w:t xml:space="preserve">Production </w:t>
            </w:r>
            <w:r w:rsidR="00A67235" w:rsidRPr="0083754E">
              <w:rPr>
                <w:rFonts w:asciiTheme="minorHAnsi" w:hAnsiTheme="minorHAnsi" w:cstheme="minorHAnsi"/>
                <w:iCs/>
                <w:snapToGrid w:val="0"/>
                <w:color w:val="000000" w:themeColor="text1"/>
                <w:sz w:val="22"/>
                <w:szCs w:val="22"/>
              </w:rPr>
              <w:t>staff</w:t>
            </w:r>
          </w:p>
        </w:tc>
      </w:tr>
    </w:tbl>
    <w:p w14:paraId="56F29741" w14:textId="77777777" w:rsidR="00590A49" w:rsidRPr="0083754E" w:rsidRDefault="00590A49" w:rsidP="00A67235">
      <w:pPr>
        <w:spacing w:line="360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507F1D5E" w14:textId="77777777" w:rsidR="00A67235" w:rsidRPr="0083754E" w:rsidRDefault="00A67235" w:rsidP="00A67235">
      <w:pPr>
        <w:spacing w:line="360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16409" w:rsidRPr="0083754E" w14:paraId="37DF4B27" w14:textId="77777777" w:rsidTr="002D46F5">
        <w:tc>
          <w:tcPr>
            <w:tcW w:w="2610" w:type="dxa"/>
            <w:shd w:val="clear" w:color="auto" w:fill="auto"/>
          </w:tcPr>
          <w:p w14:paraId="37968A5F" w14:textId="77777777" w:rsidR="00A67235" w:rsidRPr="0083754E" w:rsidRDefault="00A67235" w:rsidP="00A67235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3754E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5473595" w14:textId="77777777" w:rsidR="00A67235" w:rsidRPr="0083754E" w:rsidRDefault="00A67235" w:rsidP="00A67235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3754E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QUALITY ASSURANCE</w:t>
            </w:r>
          </w:p>
        </w:tc>
      </w:tr>
      <w:tr w:rsidR="00016409" w:rsidRPr="0083754E" w14:paraId="6A266585" w14:textId="77777777" w:rsidTr="002D46F5">
        <w:tc>
          <w:tcPr>
            <w:tcW w:w="2610" w:type="dxa"/>
            <w:shd w:val="clear" w:color="auto" w:fill="auto"/>
          </w:tcPr>
          <w:p w14:paraId="0C52EF96" w14:textId="77777777" w:rsidR="00A67235" w:rsidRPr="0083754E" w:rsidRDefault="00A67235" w:rsidP="00A67235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3754E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4BE0DDB" w14:textId="77777777" w:rsidR="00A67235" w:rsidRPr="0083754E" w:rsidRDefault="00A67235" w:rsidP="00A67235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3754E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ALL DEPARTMENT</w:t>
            </w:r>
          </w:p>
        </w:tc>
      </w:tr>
    </w:tbl>
    <w:p w14:paraId="5E118CC9" w14:textId="77777777" w:rsidR="00A67235" w:rsidRPr="0083754E" w:rsidRDefault="00A67235" w:rsidP="00A67235">
      <w:pPr>
        <w:spacing w:line="360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6252E351" w14:textId="77777777" w:rsidR="00A67235" w:rsidRPr="0083754E" w:rsidRDefault="00A67235" w:rsidP="00A67235">
      <w:pPr>
        <w:spacing w:line="360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83754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16409" w:rsidRPr="0083754E" w14:paraId="625AF899" w14:textId="77777777" w:rsidTr="002D46F5">
        <w:tc>
          <w:tcPr>
            <w:tcW w:w="2376" w:type="dxa"/>
            <w:shd w:val="clear" w:color="auto" w:fill="auto"/>
          </w:tcPr>
          <w:p w14:paraId="20E794A3" w14:textId="77777777" w:rsidR="00A67235" w:rsidRPr="0083754E" w:rsidRDefault="00A67235" w:rsidP="00A67235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3754E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6F3DEE81" w14:textId="77777777" w:rsidR="00A67235" w:rsidRPr="0083754E" w:rsidRDefault="00A67235" w:rsidP="00A67235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3754E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5F3BB08" w14:textId="77777777" w:rsidR="00A67235" w:rsidRPr="0083754E" w:rsidRDefault="00A67235" w:rsidP="00A67235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3754E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016409" w:rsidRPr="0083754E" w14:paraId="30E25923" w14:textId="77777777" w:rsidTr="002D46F5">
        <w:tc>
          <w:tcPr>
            <w:tcW w:w="2376" w:type="dxa"/>
            <w:shd w:val="clear" w:color="auto" w:fill="auto"/>
          </w:tcPr>
          <w:p w14:paraId="56FFE57D" w14:textId="77777777" w:rsidR="00A67235" w:rsidRPr="0083754E" w:rsidRDefault="00A67235" w:rsidP="00A67235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3754E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213D96F" w14:textId="77777777" w:rsidR="00A67235" w:rsidRPr="0083754E" w:rsidRDefault="00A67235" w:rsidP="00A67235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3754E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3E8935D1" w14:textId="77777777" w:rsidR="00A67235" w:rsidRPr="0083754E" w:rsidRDefault="00A67235" w:rsidP="00A67235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3754E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First issue</w:t>
            </w:r>
          </w:p>
        </w:tc>
      </w:tr>
      <w:tr w:rsidR="00A67235" w:rsidRPr="0083754E" w14:paraId="6DB0947F" w14:textId="77777777" w:rsidTr="002D46F5">
        <w:tc>
          <w:tcPr>
            <w:tcW w:w="2376" w:type="dxa"/>
            <w:shd w:val="clear" w:color="auto" w:fill="auto"/>
          </w:tcPr>
          <w:p w14:paraId="76824EC1" w14:textId="77777777" w:rsidR="00A67235" w:rsidRPr="0083754E" w:rsidRDefault="00A67235" w:rsidP="00A67235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3754E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0014476A" w14:textId="77777777" w:rsidR="00A67235" w:rsidRPr="0083754E" w:rsidRDefault="00A67235" w:rsidP="00A67235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3754E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5046661" w14:textId="77777777" w:rsidR="00A67235" w:rsidRPr="0083754E" w:rsidRDefault="00A67235" w:rsidP="00A67235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3754E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Change in sop format.</w:t>
            </w:r>
          </w:p>
          <w:p w14:paraId="34D86BE9" w14:textId="77777777" w:rsidR="00A67235" w:rsidRPr="0083754E" w:rsidRDefault="00A67235" w:rsidP="00A67235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3754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Inclusion of traceability of enclosures to parent SOP</w:t>
            </w:r>
          </w:p>
        </w:tc>
      </w:tr>
    </w:tbl>
    <w:p w14:paraId="42D5B16D" w14:textId="77777777" w:rsidR="00A67235" w:rsidRPr="0083754E" w:rsidRDefault="00A67235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3A17800" w14:textId="77777777" w:rsidR="00590A49" w:rsidRPr="0083754E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485543E" w14:textId="77777777" w:rsidR="00590A49" w:rsidRPr="0083754E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9FDA9DD" w14:textId="77777777" w:rsidR="00590A49" w:rsidRPr="0083754E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36A46DF" w14:textId="77777777" w:rsidR="00590A49" w:rsidRPr="0083754E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F2DACB6" w14:textId="77777777" w:rsidR="00590A49" w:rsidRPr="0083754E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6477178" w14:textId="77777777" w:rsidR="00590A49" w:rsidRPr="0083754E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DD90101" w14:textId="77777777" w:rsidR="00590A49" w:rsidRPr="0083754E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908593B" w14:textId="77777777" w:rsidR="00590A49" w:rsidRPr="0083754E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0540C6C" w14:textId="77777777" w:rsidR="00590A49" w:rsidRPr="0083754E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36D327F" w14:textId="77777777" w:rsidR="00590A49" w:rsidRPr="0083754E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sectPr w:rsidR="00590A49" w:rsidRPr="0083754E" w:rsidSect="00A67235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1E06C" w14:textId="77777777" w:rsidR="003C5615" w:rsidRDefault="003C5615" w:rsidP="00A67235">
      <w:r>
        <w:separator/>
      </w:r>
    </w:p>
  </w:endnote>
  <w:endnote w:type="continuationSeparator" w:id="0">
    <w:p w14:paraId="47A928C7" w14:textId="77777777" w:rsidR="003C5615" w:rsidRDefault="003C5615" w:rsidP="00A67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E1191" w14:textId="77777777" w:rsidR="00A6545E" w:rsidRDefault="00C673B1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4000F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4000F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26F4BAA0" w14:textId="77777777" w:rsidR="00A6545E" w:rsidRDefault="00A6545E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49029" w14:textId="77777777" w:rsidR="003C5615" w:rsidRDefault="003C5615" w:rsidP="00A67235">
      <w:r>
        <w:separator/>
      </w:r>
    </w:p>
  </w:footnote>
  <w:footnote w:type="continuationSeparator" w:id="0">
    <w:p w14:paraId="1DB66CDC" w14:textId="77777777" w:rsidR="003C5615" w:rsidRDefault="003C5615" w:rsidP="00A672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EB9FF" w14:textId="77777777" w:rsidR="00A6545E" w:rsidRDefault="003C5615">
    <w:pPr>
      <w:pStyle w:val="Header"/>
    </w:pPr>
    <w:r>
      <w:rPr>
        <w:noProof/>
      </w:rPr>
      <w:pict w14:anchorId="3BB53C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3E791F9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0B622F13" w14:textId="77777777" w:rsidR="00A6545E" w:rsidRPr="00B17339" w:rsidRDefault="00C673B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730CE392" wp14:editId="651DF844">
                <wp:extent cx="1019175" cy="752475"/>
                <wp:effectExtent l="0" t="0" r="9525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50B4B1A9" w14:textId="77777777" w:rsidR="00A6545E" w:rsidRPr="00B17339" w:rsidRDefault="00C673B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F107E5B" w14:textId="77777777" w:rsidR="00A6545E" w:rsidRPr="00B17339" w:rsidRDefault="00C673B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76CC3A5A" w14:textId="77777777" w:rsidR="00A6545E" w:rsidRPr="00B17339" w:rsidRDefault="00C673B1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7A610099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5D7B9ED" w14:textId="77777777" w:rsidR="00A6545E" w:rsidRPr="00B17339" w:rsidRDefault="00A6545E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00482FA" w14:textId="6C3F36F0" w:rsidR="00A6545E" w:rsidRPr="009329F3" w:rsidRDefault="00C673B1" w:rsidP="0001640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Line Clearance for </w:t>
          </w:r>
          <w:r w:rsidR="00A67235">
            <w:rPr>
              <w:rFonts w:ascii="Calibri" w:eastAsia="Calibri" w:hAnsi="Calibri"/>
              <w:b/>
              <w:sz w:val="22"/>
              <w:szCs w:val="22"/>
            </w:rPr>
            <w:t>Mixing Tank</w:t>
          </w:r>
        </w:p>
      </w:tc>
      <w:tc>
        <w:tcPr>
          <w:tcW w:w="1541" w:type="dxa"/>
          <w:vMerge/>
          <w:shd w:val="clear" w:color="auto" w:fill="auto"/>
        </w:tcPr>
        <w:p w14:paraId="38218E68" w14:textId="77777777" w:rsidR="00A6545E" w:rsidRPr="00B17339" w:rsidRDefault="00A6545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485ADD14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7660DF18" w14:textId="77777777" w:rsidR="00A6545E" w:rsidRPr="00B17339" w:rsidRDefault="00C673B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7D5BA31C" w14:textId="77777777" w:rsidR="00A6545E" w:rsidRPr="00B17339" w:rsidRDefault="00C673B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3F8D7211" w14:textId="77777777" w:rsidR="00A6545E" w:rsidRPr="00B17339" w:rsidRDefault="00A6545E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05DCA9F" w14:textId="1E5CE821" w:rsidR="00A6545E" w:rsidRPr="00B17339" w:rsidRDefault="00C673B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A67235"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</w:p>
      </w:tc>
      <w:tc>
        <w:tcPr>
          <w:tcW w:w="1701" w:type="dxa"/>
          <w:shd w:val="clear" w:color="auto" w:fill="auto"/>
          <w:vAlign w:val="bottom"/>
        </w:tcPr>
        <w:p w14:paraId="19330470" w14:textId="77777777" w:rsidR="00A6545E" w:rsidRPr="00B17339" w:rsidRDefault="00C673B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553E0BE3" w14:textId="77777777" w:rsidR="00A6545E" w:rsidRPr="00B17339" w:rsidRDefault="00C673B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0C9C466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60E02B65" w14:textId="77777777" w:rsidR="00A6545E" w:rsidRPr="00B17339" w:rsidRDefault="00A6545E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12EDA772" w14:textId="77777777" w:rsidR="00A6545E" w:rsidRPr="00B17339" w:rsidRDefault="00A6545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23D8D84" w14:textId="77777777" w:rsidR="00A6545E" w:rsidRPr="00B17339" w:rsidRDefault="00A6545E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E6AD745" w14:textId="77777777" w:rsidR="00A6545E" w:rsidRPr="00B17339" w:rsidRDefault="00C673B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73D1557E" w14:textId="77777777" w:rsidR="00A6545E" w:rsidRPr="00B17339" w:rsidRDefault="00C673B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7CFBBED6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7806030" w14:textId="77777777" w:rsidR="00A6545E" w:rsidRPr="00B17339" w:rsidRDefault="00C673B1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32F6D0D4" w14:textId="77777777" w:rsidR="00A6545E" w:rsidRDefault="00C673B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41B6221E" w14:textId="77777777" w:rsidR="00A6545E" w:rsidRPr="00B17339" w:rsidRDefault="00C673B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0347AF38" w14:textId="77777777" w:rsidR="00A6545E" w:rsidRPr="00B17339" w:rsidRDefault="00A6545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019B468" w14:textId="77777777" w:rsidR="00A6545E" w:rsidRPr="00B17339" w:rsidRDefault="00C673B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52AFB69" w14:textId="77777777" w:rsidR="00A6545E" w:rsidRPr="00B17339" w:rsidRDefault="00C673B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41C882D" w14:textId="77777777" w:rsidTr="00B17339">
      <w:tc>
        <w:tcPr>
          <w:tcW w:w="3369" w:type="dxa"/>
          <w:gridSpan w:val="2"/>
          <w:shd w:val="clear" w:color="auto" w:fill="auto"/>
        </w:tcPr>
        <w:p w14:paraId="5B41EA08" w14:textId="77777777" w:rsidR="00A6545E" w:rsidRDefault="00C673B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60D513D2" w14:textId="0B65CBA3" w:rsidR="000453E2" w:rsidRPr="00B17339" w:rsidRDefault="000453E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696657B2" w14:textId="77777777" w:rsidR="00A6545E" w:rsidRPr="00B17339" w:rsidRDefault="00C673B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163F43E6" w14:textId="77777777" w:rsidR="00A6545E" w:rsidRPr="00B17339" w:rsidRDefault="00C673B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056FA4BE" w14:textId="77777777" w:rsidTr="00B17339">
      <w:tc>
        <w:tcPr>
          <w:tcW w:w="3369" w:type="dxa"/>
          <w:gridSpan w:val="2"/>
          <w:shd w:val="clear" w:color="auto" w:fill="auto"/>
        </w:tcPr>
        <w:p w14:paraId="25A0F3FA" w14:textId="0ABC0921" w:rsidR="00A6545E" w:rsidRPr="00B17339" w:rsidRDefault="00C673B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0453E2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2ABC7831" w14:textId="6AB6F0C1" w:rsidR="00A6545E" w:rsidRPr="00B17339" w:rsidRDefault="00C673B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0453E2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1B5BB663" w14:textId="073F1E0B" w:rsidR="00A6545E" w:rsidRPr="00B17339" w:rsidRDefault="00C673B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0453E2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2870AB7D" w14:textId="77777777" w:rsidR="00A6545E" w:rsidRPr="00B17339" w:rsidRDefault="00A6545E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236CB3C2" w14:textId="77777777" w:rsidR="00A6545E" w:rsidRDefault="00A654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5375"/>
    <w:multiLevelType w:val="hybridMultilevel"/>
    <w:tmpl w:val="6C50989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 w15:restartNumberingAfterBreak="0">
    <w:nsid w:val="17A65E31"/>
    <w:multiLevelType w:val="multilevel"/>
    <w:tmpl w:val="89A0281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 w15:restartNumberingAfterBreak="0">
    <w:nsid w:val="2F0D42B9"/>
    <w:multiLevelType w:val="hybridMultilevel"/>
    <w:tmpl w:val="E738FCE2"/>
    <w:lvl w:ilvl="0" w:tplc="A37695A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B4034"/>
    <w:multiLevelType w:val="hybridMultilevel"/>
    <w:tmpl w:val="F922176A"/>
    <w:lvl w:ilvl="0" w:tplc="1042FE80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 w15:restartNumberingAfterBreak="0">
    <w:nsid w:val="61BB0C3E"/>
    <w:multiLevelType w:val="hybridMultilevel"/>
    <w:tmpl w:val="A536A1FC"/>
    <w:lvl w:ilvl="0" w:tplc="230CDD76"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76351A9C"/>
    <w:multiLevelType w:val="multilevel"/>
    <w:tmpl w:val="B3C63CBA"/>
    <w:lvl w:ilvl="0">
      <w:numFmt w:val="bullet"/>
      <w:lvlText w:val="-"/>
      <w:lvlJc w:val="left"/>
      <w:pPr>
        <w:ind w:left="1170" w:hanging="360"/>
      </w:pPr>
      <w:rPr>
        <w:rFonts w:ascii="Calibri" w:eastAsia="Calibri" w:hAnsi="Calibri" w:cs="Calibri" w:hint="default"/>
        <w:b w:val="0"/>
      </w:rPr>
    </w:lvl>
    <w:lvl w:ilvl="1">
      <w:numFmt w:val="decimal"/>
      <w:isLgl/>
      <w:lvlText w:val="%1.%2"/>
      <w:lvlJc w:val="left"/>
      <w:pPr>
        <w:ind w:left="60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10" w:hanging="1800"/>
      </w:pPr>
      <w:rPr>
        <w:rFonts w:hint="default"/>
      </w:rPr>
    </w:lvl>
  </w:abstractNum>
  <w:abstractNum w:abstractNumId="11" w15:restartNumberingAfterBreak="0">
    <w:nsid w:val="77BD5A5A"/>
    <w:multiLevelType w:val="hybridMultilevel"/>
    <w:tmpl w:val="8F841EE0"/>
    <w:lvl w:ilvl="0" w:tplc="CD469E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8"/>
  </w:num>
  <w:num w:numId="5">
    <w:abstractNumId w:val="5"/>
  </w:num>
  <w:num w:numId="6">
    <w:abstractNumId w:val="7"/>
  </w:num>
  <w:num w:numId="7">
    <w:abstractNumId w:val="6"/>
  </w:num>
  <w:num w:numId="8">
    <w:abstractNumId w:val="3"/>
  </w:num>
  <w:num w:numId="9">
    <w:abstractNumId w:val="10"/>
  </w:num>
  <w:num w:numId="10">
    <w:abstractNumId w:val="11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7235"/>
    <w:rsid w:val="00016409"/>
    <w:rsid w:val="000453E2"/>
    <w:rsid w:val="00133BF6"/>
    <w:rsid w:val="00192403"/>
    <w:rsid w:val="00253FF3"/>
    <w:rsid w:val="0038056A"/>
    <w:rsid w:val="003C5615"/>
    <w:rsid w:val="00533E46"/>
    <w:rsid w:val="00590A49"/>
    <w:rsid w:val="005B4F79"/>
    <w:rsid w:val="007676F2"/>
    <w:rsid w:val="007B6A0F"/>
    <w:rsid w:val="0083754E"/>
    <w:rsid w:val="00842594"/>
    <w:rsid w:val="00996A9F"/>
    <w:rsid w:val="009F077A"/>
    <w:rsid w:val="00A350D4"/>
    <w:rsid w:val="00A46BD1"/>
    <w:rsid w:val="00A6545E"/>
    <w:rsid w:val="00A67235"/>
    <w:rsid w:val="00B4000F"/>
    <w:rsid w:val="00B92434"/>
    <w:rsid w:val="00C304ED"/>
    <w:rsid w:val="00C673B1"/>
    <w:rsid w:val="00CC10D4"/>
    <w:rsid w:val="00ED7C94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E9FDB6B"/>
  <w15:docId w15:val="{3DC5922C-78AB-4DFD-A0E9-39E912459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23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2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2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2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2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2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2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A6723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6723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A6723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6723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A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A9F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1053</TotalTime>
  <Pages>3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12</cp:revision>
  <dcterms:created xsi:type="dcterms:W3CDTF">2025-03-26T09:04:00Z</dcterms:created>
  <dcterms:modified xsi:type="dcterms:W3CDTF">2026-03-18T08:32:00Z</dcterms:modified>
</cp:coreProperties>
</file>