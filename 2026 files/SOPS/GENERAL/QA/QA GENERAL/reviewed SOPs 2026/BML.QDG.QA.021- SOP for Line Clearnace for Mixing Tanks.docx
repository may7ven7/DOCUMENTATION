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9A0090" w14:textId="77777777" w:rsidR="00A67235" w:rsidRPr="00016409" w:rsidRDefault="00A67235" w:rsidP="00A67235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01640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OBJECTIVE: </w:t>
      </w:r>
    </w:p>
    <w:p w14:paraId="5BAAB8AB" w14:textId="218270E9" w:rsidR="00A67235" w:rsidRPr="00016409" w:rsidRDefault="00A67235" w:rsidP="00A67235">
      <w:pPr>
        <w:pStyle w:val="ListParagraph"/>
        <w:ind w:left="42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016409">
        <w:rPr>
          <w:rFonts w:asciiTheme="minorHAnsi" w:hAnsiTheme="minorHAnsi" w:cstheme="minorHAnsi"/>
          <w:color w:val="000000" w:themeColor="text1"/>
          <w:sz w:val="22"/>
          <w:szCs w:val="22"/>
        </w:rPr>
        <w:t>To provide the instructions for cleaning of the mixing Tank</w:t>
      </w:r>
      <w:r w:rsidRPr="0001640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.</w:t>
      </w:r>
    </w:p>
    <w:p w14:paraId="2937C184" w14:textId="77777777" w:rsidR="00A67235" w:rsidRPr="00016409" w:rsidRDefault="00A67235" w:rsidP="00A67235">
      <w:pPr>
        <w:pStyle w:val="ListParagraph"/>
        <w:ind w:left="42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F7B697D" w14:textId="77777777" w:rsidR="00A67235" w:rsidRPr="00016409" w:rsidRDefault="00A67235" w:rsidP="00A67235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01640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SCOPE:</w:t>
      </w:r>
    </w:p>
    <w:p w14:paraId="701266B0" w14:textId="496D8863" w:rsidR="00A67235" w:rsidRPr="00016409" w:rsidRDefault="00A67235" w:rsidP="00A67235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16409">
        <w:rPr>
          <w:rFonts w:asciiTheme="minorHAnsi" w:hAnsiTheme="minorHAnsi" w:cstheme="minorHAnsi"/>
          <w:color w:val="000000" w:themeColor="text1"/>
          <w:sz w:val="22"/>
          <w:szCs w:val="22"/>
        </w:rPr>
        <w:t>To provide written guidelines for line clearance for mixing tanks use in production of IV Fluids.</w:t>
      </w:r>
    </w:p>
    <w:p w14:paraId="1872B264" w14:textId="77777777" w:rsidR="00A67235" w:rsidRPr="00016409" w:rsidRDefault="00A67235" w:rsidP="00A67235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CFA6527" w14:textId="77777777" w:rsidR="00A67235" w:rsidRPr="00016409" w:rsidRDefault="00A67235" w:rsidP="00A67235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01640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RESPONSIBILITIES/ACCOUNTABILITIES:</w:t>
      </w:r>
    </w:p>
    <w:p w14:paraId="73C89140" w14:textId="77777777" w:rsidR="007B6A0F" w:rsidRDefault="00016409" w:rsidP="007B6A0F">
      <w:pPr>
        <w:pStyle w:val="ListParagraph"/>
        <w:numPr>
          <w:ilvl w:val="0"/>
          <w:numId w:val="12"/>
        </w:numPr>
        <w:spacing w:after="200" w:line="276" w:lineRule="auto"/>
        <w:ind w:left="72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16409">
        <w:rPr>
          <w:rFonts w:asciiTheme="minorHAnsi" w:hAnsiTheme="minorHAnsi" w:cstheme="minorHAnsi"/>
          <w:color w:val="000000" w:themeColor="text1"/>
          <w:sz w:val="22"/>
          <w:szCs w:val="22"/>
        </w:rPr>
        <w:t>Operators/Production: Perform physical clearing and cleaning of the tank.</w:t>
      </w:r>
    </w:p>
    <w:p w14:paraId="3E5CB9F0" w14:textId="77777777" w:rsidR="007B6A0F" w:rsidRDefault="00016409" w:rsidP="007B6A0F">
      <w:pPr>
        <w:pStyle w:val="ListParagraph"/>
        <w:numPr>
          <w:ilvl w:val="0"/>
          <w:numId w:val="12"/>
        </w:numPr>
        <w:spacing w:after="200" w:line="276" w:lineRule="auto"/>
        <w:ind w:left="72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t>Supervisor: Oversee the process and ensure personnel are following the SOP.</w:t>
      </w:r>
    </w:p>
    <w:p w14:paraId="0C7B9212" w14:textId="065606C8" w:rsidR="00016409" w:rsidRPr="007B6A0F" w:rsidRDefault="00016409" w:rsidP="007B6A0F">
      <w:pPr>
        <w:pStyle w:val="ListParagraph"/>
        <w:numPr>
          <w:ilvl w:val="0"/>
          <w:numId w:val="12"/>
        </w:numPr>
        <w:spacing w:after="200" w:line="276" w:lineRule="auto"/>
        <w:ind w:left="72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t>Quality Assurance (QA) Officer: Verify all steps have been completed satisfactorily and provide final approval.</w:t>
      </w:r>
    </w:p>
    <w:p w14:paraId="02B2D9E8" w14:textId="77777777" w:rsidR="00016409" w:rsidRPr="00016409" w:rsidRDefault="00016409" w:rsidP="00016409">
      <w:pPr>
        <w:pStyle w:val="ListParagraph"/>
        <w:spacing w:after="200" w:line="276" w:lineRule="auto"/>
        <w:ind w:left="7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74A5404" w14:textId="77777777" w:rsidR="00A67235" w:rsidRPr="00016409" w:rsidRDefault="00A67235" w:rsidP="00A67235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01640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ABBREVIATION AND DEFINITIONS</w:t>
      </w:r>
    </w:p>
    <w:p w14:paraId="1985D1C1" w14:textId="4AD489B3" w:rsidR="00A67235" w:rsidRDefault="007B6A0F" w:rsidP="00A67235">
      <w:pPr>
        <w:pStyle w:val="ListParagraph"/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BMR – Batch Manufacturing Record</w:t>
      </w:r>
    </w:p>
    <w:p w14:paraId="56B37277" w14:textId="55878BC4" w:rsidR="007B6A0F" w:rsidRDefault="007B6A0F" w:rsidP="00A67235">
      <w:pPr>
        <w:pStyle w:val="ListParagraph"/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SOP – Standard Operating Procedure</w:t>
      </w:r>
    </w:p>
    <w:p w14:paraId="4C09D125" w14:textId="7F5E1257" w:rsidR="007B6A0F" w:rsidRPr="00016409" w:rsidRDefault="007B6A0F" w:rsidP="00A67235">
      <w:pPr>
        <w:pStyle w:val="ListParagraph"/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 xml:space="preserve">PPE- Personnel </w:t>
      </w:r>
      <w:r w:rsidR="00590A49">
        <w:rPr>
          <w:rFonts w:asciiTheme="minorHAnsi" w:hAnsiTheme="minorHAnsi" w:cstheme="minorHAnsi"/>
          <w:color w:val="000000" w:themeColor="text1"/>
          <w:sz w:val="22"/>
          <w:szCs w:val="22"/>
          <w:lang w:val="en"/>
        </w:rPr>
        <w:t>Protective equipment</w:t>
      </w:r>
    </w:p>
    <w:p w14:paraId="3DCCAAB6" w14:textId="77777777" w:rsidR="00A67235" w:rsidRPr="00016409" w:rsidRDefault="00A67235" w:rsidP="00A67235">
      <w:pPr>
        <w:pStyle w:val="ListParagraph"/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FBDDA89" w14:textId="77777777" w:rsidR="00A67235" w:rsidRPr="00016409" w:rsidRDefault="00A67235" w:rsidP="00A67235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01640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PROCEDURES</w:t>
      </w:r>
    </w:p>
    <w:p w14:paraId="7BF79635" w14:textId="77777777" w:rsidR="007B6A0F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t>Pre-Clearance Checks,</w:t>
      </w:r>
      <w:r w:rsidRPr="00016409">
        <w:t xml:space="preserve"> </w:t>
      </w:r>
      <w:r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t>Physical Clearing</w:t>
      </w:r>
      <w:r w:rsidR="007B6A0F"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</w:t>
      </w:r>
      <w:r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t>Cleaning</w:t>
      </w:r>
      <w:r w:rsidR="007B6A0F"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should be done by the operator while Checking and Verification will be carried out by the Production Pharmacist/supervisor and final verification and approval by QA Officer.</w:t>
      </w:r>
    </w:p>
    <w:p w14:paraId="22AC29B5" w14:textId="77777777" w:rsidR="007B6A0F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Verify that the previous batch's manufacturing record (BMR) is completed and signed. </w:t>
      </w:r>
    </w:p>
    <w:p w14:paraId="03EEF3C4" w14:textId="77777777" w:rsidR="007B6A0F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Ensure all empty containers, packaging, and excess materials from the previous batch have been removed from the area. </w:t>
      </w:r>
    </w:p>
    <w:p w14:paraId="489F29F6" w14:textId="77777777" w:rsidR="007B6A0F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Check that all equipment accessories (e.g., scoops, stirring rods) are cleaned. </w:t>
      </w:r>
    </w:p>
    <w:p w14:paraId="40847B73" w14:textId="77777777" w:rsidR="007B6A0F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Confirm the status of the area's environmental conditions (temperature and humidity) and that the relevant HVAC filters are clean. </w:t>
      </w:r>
    </w:p>
    <w:p w14:paraId="287BBCAE" w14:textId="77777777" w:rsidR="007B6A0F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Manually or mechanically remove all bulk materials (APIs, raw materials, excipients) from the mixing tank and related equipment. </w:t>
      </w:r>
    </w:p>
    <w:p w14:paraId="2B071205" w14:textId="2E022D10" w:rsidR="00016409" w:rsidRPr="007B6A0F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Remove any internal filters, strainers, or accessories not used in the current batch. </w:t>
      </w:r>
    </w:p>
    <w:p w14:paraId="78CAFB78" w14:textId="77777777" w:rsidR="007B6A0F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 xml:space="preserve">Disassemble parts of the mixing tank and associated pipelines for detailed cleaning in an appropriate washing area, as per the established cleaning SOP. </w:t>
      </w:r>
    </w:p>
    <w:p w14:paraId="355B684E" w14:textId="77777777" w:rsidR="007B6A0F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Clean all accessible surfaces of the mixing tank using approved cleaning agents and procedures to remove residues. </w:t>
      </w:r>
    </w:p>
    <w:p w14:paraId="713EBD7A" w14:textId="77777777" w:rsidR="007B6A0F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Visually inspect the tank and all associated areas to ensure no residues are visible. </w:t>
      </w:r>
    </w:p>
    <w:p w14:paraId="714210A0" w14:textId="77777777" w:rsidR="007B6A0F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Confirm that the tank's cleaning status label, indicating "Clean," is affixed. </w:t>
      </w:r>
    </w:p>
    <w:p w14:paraId="2A92490F" w14:textId="77777777" w:rsidR="007B6A0F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If necessary, submit swab or rinse samples to Quality Control for analysis to confirm the absence of cleaning agents and previous product residues. </w:t>
      </w:r>
    </w:p>
    <w:p w14:paraId="72E90FDD" w14:textId="49097F91" w:rsidR="00016409" w:rsidRPr="007B6A0F" w:rsidRDefault="00016409" w:rsidP="00016409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Verify that the weighing balance used for raw materials is clean and calibrated. </w:t>
      </w:r>
    </w:p>
    <w:p w14:paraId="72128605" w14:textId="77777777" w:rsidR="00016409" w:rsidRPr="007B6A0F" w:rsidRDefault="00016409" w:rsidP="00016409">
      <w:pPr>
        <w:spacing w:line="360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7B6A0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Documentation and Final Approval:</w:t>
      </w:r>
    </w:p>
    <w:p w14:paraId="4BAC6E05" w14:textId="36AEDFCE" w:rsidR="00016409" w:rsidRPr="007B6A0F" w:rsidRDefault="00016409" w:rsidP="007B6A0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Complete a line clearance checklist, documenting details of the previous and upcoming batches, the removal of all materials, and the signing of the checklist by the operator and supervisor. </w:t>
      </w:r>
    </w:p>
    <w:p w14:paraId="31058790" w14:textId="2515EB43" w:rsidR="00016409" w:rsidRPr="007B6A0F" w:rsidRDefault="00016409" w:rsidP="007B6A0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Obtain the final signature from the QA officer on the line clearance checklist, signifying approval to proceed with the new batch. </w:t>
      </w:r>
    </w:p>
    <w:p w14:paraId="3C2E7FAC" w14:textId="66CB0154" w:rsidR="00016409" w:rsidRDefault="00016409" w:rsidP="007B6A0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B6A0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Retain the original copy of the line clearance form with the QA department for auditing purposes. </w:t>
      </w:r>
    </w:p>
    <w:p w14:paraId="147BEAC6" w14:textId="77777777" w:rsidR="00A350D4" w:rsidRPr="007B6A0F" w:rsidRDefault="00A350D4" w:rsidP="00A350D4">
      <w:pPr>
        <w:pStyle w:val="ListParagraph"/>
        <w:spacing w:line="360" w:lineRule="auto"/>
        <w:ind w:left="45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B1F022D" w14:textId="77777777" w:rsidR="00A67235" w:rsidRPr="00016409" w:rsidRDefault="00A67235" w:rsidP="00A67235">
      <w:pPr>
        <w:spacing w:line="360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01640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Materials, Equipment, Apparatus and Reagents</w:t>
      </w:r>
    </w:p>
    <w:p w14:paraId="2FA347C6" w14:textId="77777777" w:rsidR="00A67235" w:rsidRPr="00016409" w:rsidRDefault="00A67235" w:rsidP="00A67235">
      <w:pPr>
        <w:pStyle w:val="ListParagraph"/>
        <w:numPr>
          <w:ilvl w:val="0"/>
          <w:numId w:val="10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16409">
        <w:rPr>
          <w:rFonts w:asciiTheme="minorHAnsi" w:hAnsiTheme="minorHAnsi" w:cstheme="minorHAnsi"/>
          <w:color w:val="000000" w:themeColor="text1"/>
          <w:sz w:val="22"/>
          <w:szCs w:val="22"/>
        </w:rPr>
        <w:t>PPE</w:t>
      </w:r>
    </w:p>
    <w:p w14:paraId="6F95DA2A" w14:textId="77777777" w:rsidR="00A67235" w:rsidRPr="00016409" w:rsidRDefault="00A67235" w:rsidP="00A67235">
      <w:p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2DF737E" w14:textId="77777777" w:rsidR="00A67235" w:rsidRPr="00016409" w:rsidRDefault="00A67235" w:rsidP="00A67235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1640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REFERENCE AND ENCLOSURE</w:t>
      </w:r>
    </w:p>
    <w:p w14:paraId="315E9AE4" w14:textId="21B143B7" w:rsidR="00A67235" w:rsidRPr="00016409" w:rsidRDefault="00A67235" w:rsidP="00A67235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16409">
        <w:rPr>
          <w:rFonts w:asciiTheme="minorHAnsi" w:hAnsiTheme="minorHAnsi" w:cstheme="minorHAnsi"/>
          <w:color w:val="000000" w:themeColor="text1"/>
          <w:sz w:val="22"/>
          <w:szCs w:val="22"/>
        </w:rPr>
        <w:t>ENCLOSURE 1- MIXING LINE CLEARANCE FORM- BML-QDG-QA-021-F01</w:t>
      </w:r>
    </w:p>
    <w:p w14:paraId="25193180" w14:textId="77777777" w:rsidR="00A67235" w:rsidRPr="00016409" w:rsidRDefault="00A67235" w:rsidP="00A67235">
      <w:pPr>
        <w:spacing w:line="360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1568E8CF" w14:textId="3CA8718E" w:rsidR="00A67235" w:rsidRPr="00016409" w:rsidRDefault="00A67235" w:rsidP="00A67235">
      <w:pPr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1640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16409" w:rsidRPr="00016409" w14:paraId="32BAAF6E" w14:textId="77777777" w:rsidTr="002D46F5">
        <w:trPr>
          <w:trHeight w:val="261"/>
        </w:trPr>
        <w:tc>
          <w:tcPr>
            <w:tcW w:w="4644" w:type="dxa"/>
            <w:shd w:val="clear" w:color="auto" w:fill="FFFFFF"/>
          </w:tcPr>
          <w:p w14:paraId="74B807B7" w14:textId="77777777" w:rsidR="00A67235" w:rsidRPr="00016409" w:rsidRDefault="00A67235" w:rsidP="00A67235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30CF25D" w14:textId="77777777" w:rsidR="00A67235" w:rsidRPr="00016409" w:rsidRDefault="00A67235" w:rsidP="00A67235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iCs/>
                <w:snapToGrid w:val="0"/>
                <w:color w:val="000000" w:themeColor="text1"/>
                <w:sz w:val="22"/>
                <w:szCs w:val="22"/>
              </w:rPr>
              <w:t>All sectional heads</w:t>
            </w:r>
          </w:p>
        </w:tc>
      </w:tr>
      <w:tr w:rsidR="00016409" w:rsidRPr="00016409" w14:paraId="04563260" w14:textId="77777777" w:rsidTr="002D46F5">
        <w:trPr>
          <w:trHeight w:val="276"/>
        </w:trPr>
        <w:tc>
          <w:tcPr>
            <w:tcW w:w="4644" w:type="dxa"/>
            <w:shd w:val="clear" w:color="auto" w:fill="FFFFFF"/>
          </w:tcPr>
          <w:p w14:paraId="3EE8DA0A" w14:textId="77777777" w:rsidR="00A67235" w:rsidRPr="00016409" w:rsidRDefault="00A67235" w:rsidP="00A67235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iCs/>
                <w:snapToGrid w:val="0"/>
                <w:color w:val="000000" w:themeColor="text1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6018BA0" w14:textId="5F876968" w:rsidR="00A67235" w:rsidRPr="00016409" w:rsidRDefault="00B4000F" w:rsidP="00A67235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color w:val="000000" w:themeColor="text1"/>
                <w:sz w:val="22"/>
                <w:szCs w:val="22"/>
              </w:rPr>
              <w:t xml:space="preserve">Production </w:t>
            </w:r>
            <w:bookmarkStart w:id="0" w:name="_GoBack"/>
            <w:bookmarkEnd w:id="0"/>
            <w:r w:rsidR="00A67235" w:rsidRPr="00016409">
              <w:rPr>
                <w:rFonts w:asciiTheme="minorHAnsi" w:hAnsiTheme="minorHAnsi" w:cstheme="minorHAnsi"/>
                <w:iCs/>
                <w:snapToGrid w:val="0"/>
                <w:color w:val="000000" w:themeColor="text1"/>
                <w:sz w:val="22"/>
                <w:szCs w:val="22"/>
              </w:rPr>
              <w:t>staff</w:t>
            </w:r>
          </w:p>
        </w:tc>
      </w:tr>
    </w:tbl>
    <w:p w14:paraId="79D737A8" w14:textId="77777777" w:rsidR="00A67235" w:rsidRDefault="00A67235" w:rsidP="00A67235">
      <w:pPr>
        <w:spacing w:line="360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56F29741" w14:textId="77777777" w:rsidR="00590A49" w:rsidRPr="00016409" w:rsidRDefault="00590A49" w:rsidP="00A67235">
      <w:pPr>
        <w:spacing w:line="360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507F1D5E" w14:textId="77777777" w:rsidR="00A67235" w:rsidRPr="00016409" w:rsidRDefault="00A67235" w:rsidP="00A67235">
      <w:pPr>
        <w:spacing w:line="360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01640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16409" w:rsidRPr="00016409" w14:paraId="37DF4B27" w14:textId="77777777" w:rsidTr="002D46F5">
        <w:tc>
          <w:tcPr>
            <w:tcW w:w="2610" w:type="dxa"/>
            <w:shd w:val="clear" w:color="auto" w:fill="auto"/>
          </w:tcPr>
          <w:p w14:paraId="37968A5F" w14:textId="77777777" w:rsidR="00A67235" w:rsidRPr="00016409" w:rsidRDefault="00A67235" w:rsidP="00A67235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5473595" w14:textId="77777777" w:rsidR="00A67235" w:rsidRPr="00016409" w:rsidRDefault="00A67235" w:rsidP="00A67235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QUALITY ASSURANCE</w:t>
            </w:r>
          </w:p>
        </w:tc>
      </w:tr>
      <w:tr w:rsidR="00016409" w:rsidRPr="00016409" w14:paraId="6A266585" w14:textId="77777777" w:rsidTr="002D46F5">
        <w:tc>
          <w:tcPr>
            <w:tcW w:w="2610" w:type="dxa"/>
            <w:shd w:val="clear" w:color="auto" w:fill="auto"/>
          </w:tcPr>
          <w:p w14:paraId="0C52EF96" w14:textId="77777777" w:rsidR="00A67235" w:rsidRPr="00016409" w:rsidRDefault="00A67235" w:rsidP="00A67235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4BE0DDB" w14:textId="77777777" w:rsidR="00A67235" w:rsidRPr="00016409" w:rsidRDefault="00A67235" w:rsidP="00A67235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ALL DEPARTMENT</w:t>
            </w:r>
          </w:p>
        </w:tc>
      </w:tr>
    </w:tbl>
    <w:p w14:paraId="5E118CC9" w14:textId="77777777" w:rsidR="00A67235" w:rsidRPr="00016409" w:rsidRDefault="00A67235" w:rsidP="00A67235">
      <w:pPr>
        <w:spacing w:line="360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6252E351" w14:textId="77777777" w:rsidR="00A67235" w:rsidRPr="00016409" w:rsidRDefault="00A67235" w:rsidP="00A67235">
      <w:pPr>
        <w:spacing w:line="360" w:lineRule="auto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01640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16409" w:rsidRPr="00016409" w14:paraId="625AF899" w14:textId="77777777" w:rsidTr="002D46F5">
        <w:tc>
          <w:tcPr>
            <w:tcW w:w="2376" w:type="dxa"/>
            <w:shd w:val="clear" w:color="auto" w:fill="auto"/>
          </w:tcPr>
          <w:p w14:paraId="20E794A3" w14:textId="77777777" w:rsidR="00A67235" w:rsidRPr="00016409" w:rsidRDefault="00A67235" w:rsidP="00A67235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6F3DEE81" w14:textId="77777777" w:rsidR="00A67235" w:rsidRPr="00016409" w:rsidRDefault="00A67235" w:rsidP="00A67235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5F3BB08" w14:textId="77777777" w:rsidR="00A67235" w:rsidRPr="00016409" w:rsidRDefault="00A67235" w:rsidP="00A67235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REASON FOR REVIEW</w:t>
            </w:r>
          </w:p>
        </w:tc>
      </w:tr>
      <w:tr w:rsidR="00016409" w:rsidRPr="00016409" w14:paraId="30E25923" w14:textId="77777777" w:rsidTr="002D46F5">
        <w:tc>
          <w:tcPr>
            <w:tcW w:w="2376" w:type="dxa"/>
            <w:shd w:val="clear" w:color="auto" w:fill="auto"/>
          </w:tcPr>
          <w:p w14:paraId="56FFE57D" w14:textId="77777777" w:rsidR="00A67235" w:rsidRPr="00016409" w:rsidRDefault="00A67235" w:rsidP="00A67235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213D96F" w14:textId="77777777" w:rsidR="00A67235" w:rsidRPr="00016409" w:rsidRDefault="00A67235" w:rsidP="00A67235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3E8935D1" w14:textId="77777777" w:rsidR="00A67235" w:rsidRPr="00016409" w:rsidRDefault="00A67235" w:rsidP="00A67235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First issue</w:t>
            </w:r>
          </w:p>
        </w:tc>
      </w:tr>
      <w:tr w:rsidR="00A67235" w:rsidRPr="00016409" w14:paraId="6DB0947F" w14:textId="77777777" w:rsidTr="002D46F5">
        <w:tc>
          <w:tcPr>
            <w:tcW w:w="2376" w:type="dxa"/>
            <w:shd w:val="clear" w:color="auto" w:fill="auto"/>
          </w:tcPr>
          <w:p w14:paraId="76824EC1" w14:textId="77777777" w:rsidR="00A67235" w:rsidRPr="00016409" w:rsidRDefault="00A67235" w:rsidP="00A67235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0014476A" w14:textId="77777777" w:rsidR="00A67235" w:rsidRPr="00016409" w:rsidRDefault="00A67235" w:rsidP="00A67235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5046661" w14:textId="77777777" w:rsidR="00A67235" w:rsidRPr="00016409" w:rsidRDefault="00A67235" w:rsidP="00A67235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>Change in sop format.</w:t>
            </w:r>
          </w:p>
          <w:p w14:paraId="34D86BE9" w14:textId="77777777" w:rsidR="00A67235" w:rsidRPr="00016409" w:rsidRDefault="00A67235" w:rsidP="00A67235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Inclusion of traceability of enclosures to parent SOP</w:t>
            </w:r>
          </w:p>
        </w:tc>
      </w:tr>
    </w:tbl>
    <w:p w14:paraId="42D5B16D" w14:textId="77777777" w:rsidR="00A67235" w:rsidRDefault="00A67235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3A17800" w14:textId="77777777" w:rsidR="00590A49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485543E" w14:textId="77777777" w:rsidR="00590A49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9FDA9DD" w14:textId="77777777" w:rsidR="00590A49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36A46DF" w14:textId="77777777" w:rsidR="00590A49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F2DACB6" w14:textId="77777777" w:rsidR="00590A49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6477178" w14:textId="77777777" w:rsidR="00590A49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DD90101" w14:textId="77777777" w:rsidR="00590A49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908593B" w14:textId="77777777" w:rsidR="00590A49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0540C6C" w14:textId="77777777" w:rsidR="00590A49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36D327F" w14:textId="77777777" w:rsidR="00590A49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F3712DE" w14:textId="77777777" w:rsidR="00590A49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EDBC9FA" w14:textId="77777777" w:rsidR="00590A49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0E07B6C" w14:textId="77777777" w:rsidR="00590A49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EEBC4F6" w14:textId="77777777" w:rsidR="00590A49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5EFEC55" w14:textId="77777777" w:rsidR="00590A49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04A3FFD" w14:textId="77777777" w:rsidR="00590A49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B858ED8" w14:textId="77777777" w:rsidR="00590A49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DC5EEAE" w14:textId="77777777" w:rsidR="00590A49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D624681" w14:textId="77777777" w:rsidR="00590A49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E378CAB" w14:textId="77777777" w:rsidR="00590A49" w:rsidRDefault="00590A49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11DBEA3" w14:textId="77777777" w:rsidR="00A67235" w:rsidRPr="00016409" w:rsidRDefault="00A67235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2A4B1E6" w14:textId="090EE9DD" w:rsidR="00A67235" w:rsidRPr="00016409" w:rsidRDefault="00A67235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16409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ENCLOSURE 1</w:t>
      </w: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46"/>
        <w:gridCol w:w="2551"/>
        <w:gridCol w:w="2127"/>
      </w:tblGrid>
      <w:tr w:rsidR="00016409" w:rsidRPr="00016409" w14:paraId="6865B059" w14:textId="77777777" w:rsidTr="002D46F5">
        <w:trPr>
          <w:cantSplit/>
          <w:trHeight w:val="361"/>
        </w:trPr>
        <w:tc>
          <w:tcPr>
            <w:tcW w:w="9924" w:type="dxa"/>
            <w:gridSpan w:val="3"/>
            <w:vAlign w:val="center"/>
          </w:tcPr>
          <w:p w14:paraId="734991A7" w14:textId="77777777" w:rsidR="00A67235" w:rsidRPr="00016409" w:rsidRDefault="00A67235" w:rsidP="00A67235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Previous Product:                                                                                  B. NO.: </w:t>
            </w:r>
          </w:p>
        </w:tc>
      </w:tr>
      <w:tr w:rsidR="00016409" w:rsidRPr="00016409" w14:paraId="62935669" w14:textId="77777777" w:rsidTr="002D46F5">
        <w:trPr>
          <w:cantSplit/>
        </w:trPr>
        <w:tc>
          <w:tcPr>
            <w:tcW w:w="5246" w:type="dxa"/>
            <w:vAlign w:val="center"/>
          </w:tcPr>
          <w:p w14:paraId="202B29C4" w14:textId="77777777" w:rsidR="00A67235" w:rsidRPr="00016409" w:rsidRDefault="00A67235" w:rsidP="00A67235">
            <w:pPr>
              <w:pStyle w:val="Header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Check List</w:t>
            </w:r>
          </w:p>
        </w:tc>
        <w:tc>
          <w:tcPr>
            <w:tcW w:w="2551" w:type="dxa"/>
          </w:tcPr>
          <w:p w14:paraId="32EDF91B" w14:textId="77777777" w:rsidR="00A67235" w:rsidRPr="00016409" w:rsidRDefault="00A67235" w:rsidP="00A67235">
            <w:pPr>
              <w:pStyle w:val="Header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Checked by (Production)</w:t>
            </w:r>
          </w:p>
        </w:tc>
        <w:tc>
          <w:tcPr>
            <w:tcW w:w="2127" w:type="dxa"/>
          </w:tcPr>
          <w:p w14:paraId="6E7A3D6C" w14:textId="77777777" w:rsidR="00A67235" w:rsidRPr="00016409" w:rsidRDefault="00A67235" w:rsidP="00A67235">
            <w:pPr>
              <w:pStyle w:val="Header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Verified by (QA)</w:t>
            </w:r>
          </w:p>
        </w:tc>
      </w:tr>
      <w:tr w:rsidR="00016409" w:rsidRPr="00016409" w14:paraId="763DDB2B" w14:textId="77777777" w:rsidTr="00590A49">
        <w:trPr>
          <w:cantSplit/>
          <w:trHeight w:val="338"/>
        </w:trPr>
        <w:tc>
          <w:tcPr>
            <w:tcW w:w="5246" w:type="dxa"/>
            <w:vAlign w:val="center"/>
          </w:tcPr>
          <w:p w14:paraId="4966F5DA" w14:textId="77777777" w:rsidR="00A67235" w:rsidRPr="00016409" w:rsidRDefault="00A67235" w:rsidP="00A67235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Area Cleanliness</w:t>
            </w:r>
          </w:p>
        </w:tc>
        <w:tc>
          <w:tcPr>
            <w:tcW w:w="2551" w:type="dxa"/>
          </w:tcPr>
          <w:p w14:paraId="0DF281C4" w14:textId="77777777" w:rsidR="00A67235" w:rsidRPr="00016409" w:rsidRDefault="00A67235" w:rsidP="00A67235">
            <w:pPr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127" w:type="dxa"/>
          </w:tcPr>
          <w:p w14:paraId="2B690051" w14:textId="77777777" w:rsidR="00A67235" w:rsidRPr="00016409" w:rsidRDefault="00A67235" w:rsidP="00A67235">
            <w:pPr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16409" w:rsidRPr="00016409" w14:paraId="6ABE1035" w14:textId="77777777" w:rsidTr="002D46F5">
        <w:trPr>
          <w:cantSplit/>
          <w:trHeight w:val="525"/>
        </w:trPr>
        <w:tc>
          <w:tcPr>
            <w:tcW w:w="5246" w:type="dxa"/>
            <w:vAlign w:val="center"/>
          </w:tcPr>
          <w:p w14:paraId="3E0E0638" w14:textId="77777777" w:rsidR="00A67235" w:rsidRPr="00016409" w:rsidRDefault="00A67235" w:rsidP="00A6723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Equipment &amp;accessories (Mixing tank, stirrer, transfer pumps etc.)  cleanliness</w:t>
            </w:r>
          </w:p>
        </w:tc>
        <w:tc>
          <w:tcPr>
            <w:tcW w:w="2551" w:type="dxa"/>
          </w:tcPr>
          <w:p w14:paraId="3B116717" w14:textId="77777777" w:rsidR="00A67235" w:rsidRPr="00016409" w:rsidRDefault="00A67235" w:rsidP="00A6723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127" w:type="dxa"/>
          </w:tcPr>
          <w:p w14:paraId="25ACA18B" w14:textId="77777777" w:rsidR="00A67235" w:rsidRPr="00016409" w:rsidRDefault="00A67235" w:rsidP="00A6723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16409" w:rsidRPr="00016409" w14:paraId="0F54BE56" w14:textId="77777777" w:rsidTr="002D46F5">
        <w:trPr>
          <w:cantSplit/>
          <w:trHeight w:val="309"/>
        </w:trPr>
        <w:tc>
          <w:tcPr>
            <w:tcW w:w="5246" w:type="dxa"/>
            <w:vAlign w:val="center"/>
          </w:tcPr>
          <w:p w14:paraId="1880C2BC" w14:textId="77777777" w:rsidR="00A67235" w:rsidRPr="00016409" w:rsidRDefault="00A67235" w:rsidP="00A67235">
            <w:pPr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Absence of previous product / batch materials</w:t>
            </w:r>
          </w:p>
        </w:tc>
        <w:tc>
          <w:tcPr>
            <w:tcW w:w="2551" w:type="dxa"/>
          </w:tcPr>
          <w:p w14:paraId="1EBB54FB" w14:textId="77777777" w:rsidR="00A67235" w:rsidRPr="00016409" w:rsidRDefault="00A67235" w:rsidP="00A67235">
            <w:pPr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127" w:type="dxa"/>
          </w:tcPr>
          <w:p w14:paraId="13B7DAE2" w14:textId="77777777" w:rsidR="00A67235" w:rsidRPr="00016409" w:rsidRDefault="00A67235" w:rsidP="00A67235">
            <w:pPr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16409" w:rsidRPr="00016409" w14:paraId="0BBDA2B3" w14:textId="77777777" w:rsidTr="002D46F5">
        <w:trPr>
          <w:cantSplit/>
          <w:trHeight w:val="177"/>
        </w:trPr>
        <w:tc>
          <w:tcPr>
            <w:tcW w:w="5246" w:type="dxa"/>
            <w:vAlign w:val="center"/>
          </w:tcPr>
          <w:p w14:paraId="41169F7E" w14:textId="77777777" w:rsidR="00A67235" w:rsidRPr="00016409" w:rsidRDefault="00A67235" w:rsidP="00A67235">
            <w:pPr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Personnel Accessories (PPE and cleanliness)</w:t>
            </w:r>
          </w:p>
        </w:tc>
        <w:tc>
          <w:tcPr>
            <w:tcW w:w="2551" w:type="dxa"/>
          </w:tcPr>
          <w:p w14:paraId="1BF16BBC" w14:textId="77777777" w:rsidR="00A67235" w:rsidRPr="00016409" w:rsidRDefault="00A67235" w:rsidP="00A67235">
            <w:pPr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127" w:type="dxa"/>
          </w:tcPr>
          <w:p w14:paraId="17BEBF4D" w14:textId="77777777" w:rsidR="00A67235" w:rsidRPr="00016409" w:rsidRDefault="00A67235" w:rsidP="00A67235">
            <w:pPr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16409" w:rsidRPr="00016409" w14:paraId="3AE98A68" w14:textId="77777777" w:rsidTr="002D46F5">
        <w:trPr>
          <w:cantSplit/>
          <w:trHeight w:val="177"/>
        </w:trPr>
        <w:tc>
          <w:tcPr>
            <w:tcW w:w="5246" w:type="dxa"/>
            <w:vAlign w:val="center"/>
          </w:tcPr>
          <w:p w14:paraId="05176993" w14:textId="77777777" w:rsidR="00A67235" w:rsidRPr="00016409" w:rsidRDefault="00A67235" w:rsidP="00A6723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Environmental condition </w:t>
            </w:r>
          </w:p>
          <w:p w14:paraId="6E39D6E2" w14:textId="77777777" w:rsidR="00A67235" w:rsidRPr="00016409" w:rsidRDefault="00A67235" w:rsidP="00A6723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Std Temp. : 25±2°C </w:t>
            </w:r>
          </w:p>
        </w:tc>
        <w:tc>
          <w:tcPr>
            <w:tcW w:w="2551" w:type="dxa"/>
          </w:tcPr>
          <w:p w14:paraId="3BF59BEE" w14:textId="77777777" w:rsidR="00A67235" w:rsidRPr="00016409" w:rsidRDefault="00A67235" w:rsidP="00A6723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2127" w:type="dxa"/>
          </w:tcPr>
          <w:p w14:paraId="586BCECE" w14:textId="77777777" w:rsidR="00A67235" w:rsidRPr="00016409" w:rsidRDefault="00A67235" w:rsidP="00A6723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</w:tbl>
    <w:p w14:paraId="2C6F7BE5" w14:textId="77777777" w:rsidR="00A67235" w:rsidRPr="00016409" w:rsidRDefault="00A67235" w:rsidP="00A67235">
      <w:pPr>
        <w:pStyle w:val="Header"/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79"/>
        <w:gridCol w:w="1847"/>
        <w:gridCol w:w="1078"/>
        <w:gridCol w:w="1651"/>
        <w:gridCol w:w="1569"/>
      </w:tblGrid>
      <w:tr w:rsidR="00016409" w:rsidRPr="00016409" w14:paraId="6CCD516B" w14:textId="77777777" w:rsidTr="002D46F5">
        <w:tc>
          <w:tcPr>
            <w:tcW w:w="9924" w:type="dxa"/>
            <w:gridSpan w:val="5"/>
          </w:tcPr>
          <w:p w14:paraId="4BF0B7F0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  </w:t>
            </w:r>
            <w:r w:rsidRPr="0001640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MIXING LINE CLEARANCE MONITORING FORM</w:t>
            </w:r>
          </w:p>
        </w:tc>
      </w:tr>
      <w:tr w:rsidR="00016409" w:rsidRPr="00016409" w14:paraId="73AF97C2" w14:textId="77777777" w:rsidTr="002D46F5">
        <w:tc>
          <w:tcPr>
            <w:tcW w:w="3779" w:type="dxa"/>
          </w:tcPr>
          <w:p w14:paraId="1BB970E8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Time:</w:t>
            </w:r>
          </w:p>
        </w:tc>
        <w:tc>
          <w:tcPr>
            <w:tcW w:w="2925" w:type="dxa"/>
            <w:gridSpan w:val="2"/>
          </w:tcPr>
          <w:p w14:paraId="342D31A6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Clean</w:t>
            </w:r>
          </w:p>
        </w:tc>
        <w:tc>
          <w:tcPr>
            <w:tcW w:w="3220" w:type="dxa"/>
            <w:gridSpan w:val="2"/>
          </w:tcPr>
          <w:p w14:paraId="44D67E14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Not clean</w:t>
            </w:r>
          </w:p>
        </w:tc>
      </w:tr>
      <w:tr w:rsidR="00016409" w:rsidRPr="00016409" w14:paraId="2B069E95" w14:textId="77777777" w:rsidTr="002D46F5">
        <w:tc>
          <w:tcPr>
            <w:tcW w:w="3779" w:type="dxa"/>
          </w:tcPr>
          <w:p w14:paraId="325DED28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Area</w:t>
            </w:r>
          </w:p>
        </w:tc>
        <w:tc>
          <w:tcPr>
            <w:tcW w:w="2925" w:type="dxa"/>
            <w:gridSpan w:val="2"/>
          </w:tcPr>
          <w:p w14:paraId="585FDEC9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70F2BB41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16409" w:rsidRPr="00016409" w14:paraId="22DBF46C" w14:textId="77777777" w:rsidTr="002D46F5">
        <w:tc>
          <w:tcPr>
            <w:tcW w:w="3779" w:type="dxa"/>
          </w:tcPr>
          <w:p w14:paraId="37FE783F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Personnel</w:t>
            </w:r>
          </w:p>
        </w:tc>
        <w:tc>
          <w:tcPr>
            <w:tcW w:w="2925" w:type="dxa"/>
            <w:gridSpan w:val="2"/>
          </w:tcPr>
          <w:p w14:paraId="3857D29E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220" w:type="dxa"/>
            <w:gridSpan w:val="2"/>
          </w:tcPr>
          <w:p w14:paraId="1C37C70D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16409" w:rsidRPr="00016409" w14:paraId="6F15BB2B" w14:textId="77777777" w:rsidTr="002D46F5">
        <w:tc>
          <w:tcPr>
            <w:tcW w:w="3779" w:type="dxa"/>
          </w:tcPr>
          <w:p w14:paraId="6B3C9DA3" w14:textId="77777777" w:rsidR="00A67235" w:rsidRPr="00016409" w:rsidRDefault="00A67235" w:rsidP="00590A4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Equipment/Vessel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0F785E38" w14:textId="77777777" w:rsidR="00A67235" w:rsidRPr="00016409" w:rsidRDefault="00A67235" w:rsidP="00590A49">
            <w:pPr>
              <w:tabs>
                <w:tab w:val="left" w:pos="112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Equipment/Vessel</w:t>
            </w:r>
          </w:p>
          <w:p w14:paraId="17C34251" w14:textId="77777777" w:rsidR="00A67235" w:rsidRPr="00016409" w:rsidRDefault="00A67235" w:rsidP="00590A49">
            <w:pPr>
              <w:tabs>
                <w:tab w:val="left" w:pos="112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38D3EB34" w14:textId="77777777" w:rsidR="00A67235" w:rsidRPr="00016409" w:rsidRDefault="00A67235" w:rsidP="00590A49">
            <w:pPr>
              <w:tabs>
                <w:tab w:val="left" w:pos="112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Cleaned</w:t>
            </w:r>
          </w:p>
          <w:p w14:paraId="34F2F233" w14:textId="77777777" w:rsidR="00A67235" w:rsidRPr="00016409" w:rsidRDefault="00A67235" w:rsidP="00590A49">
            <w:pPr>
              <w:tabs>
                <w:tab w:val="left" w:pos="112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7424CDE" w14:textId="77777777" w:rsidR="00A67235" w:rsidRPr="00016409" w:rsidRDefault="00A67235" w:rsidP="00590A49">
            <w:pPr>
              <w:tabs>
                <w:tab w:val="left" w:pos="112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Status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758BBF48" w14:textId="77777777" w:rsidR="00A67235" w:rsidRPr="00016409" w:rsidRDefault="00A67235" w:rsidP="00590A49">
            <w:pPr>
              <w:tabs>
                <w:tab w:val="left" w:pos="112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Inspected by </w:t>
            </w:r>
          </w:p>
          <w:p w14:paraId="0D3616CF" w14:textId="77777777" w:rsidR="00A67235" w:rsidRPr="00016409" w:rsidRDefault="00A67235" w:rsidP="00590A49">
            <w:pPr>
              <w:tabs>
                <w:tab w:val="left" w:pos="112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QA</w:t>
            </w:r>
          </w:p>
        </w:tc>
      </w:tr>
      <w:tr w:rsidR="00016409" w:rsidRPr="00016409" w14:paraId="53610704" w14:textId="77777777" w:rsidTr="002D46F5">
        <w:tc>
          <w:tcPr>
            <w:tcW w:w="3779" w:type="dxa"/>
          </w:tcPr>
          <w:p w14:paraId="2FBA54C3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Weighing Balance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1A52854C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BL/SPR/PE/002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6AD080E2" w14:textId="77777777" w:rsidR="00A67235" w:rsidRPr="00016409" w:rsidRDefault="00A67235" w:rsidP="00A67235">
            <w:pPr>
              <w:tabs>
                <w:tab w:val="left" w:pos="1124"/>
              </w:tabs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5BED5ADB" w14:textId="77777777" w:rsidR="00A67235" w:rsidRPr="00016409" w:rsidRDefault="00A67235" w:rsidP="00A67235">
            <w:pPr>
              <w:tabs>
                <w:tab w:val="left" w:pos="1124"/>
              </w:tabs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BC36E08" w14:textId="77777777" w:rsidR="00A67235" w:rsidRPr="00016409" w:rsidRDefault="00A67235" w:rsidP="00A67235">
            <w:pPr>
              <w:tabs>
                <w:tab w:val="left" w:pos="1124"/>
              </w:tabs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16409" w:rsidRPr="00016409" w14:paraId="2B6145B4" w14:textId="77777777" w:rsidTr="002D46F5">
        <w:tc>
          <w:tcPr>
            <w:tcW w:w="3779" w:type="dxa"/>
          </w:tcPr>
          <w:p w14:paraId="4C5703B0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Lamina Air flow ( Dispensing Booth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41354B9B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BL/DSB/PE/001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34A25CE4" w14:textId="77777777" w:rsidR="00A67235" w:rsidRPr="00016409" w:rsidRDefault="00A67235" w:rsidP="00A67235">
            <w:pPr>
              <w:tabs>
                <w:tab w:val="left" w:pos="1124"/>
              </w:tabs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53D259AA" w14:textId="77777777" w:rsidR="00A67235" w:rsidRPr="00016409" w:rsidRDefault="00A67235" w:rsidP="00A67235">
            <w:pPr>
              <w:tabs>
                <w:tab w:val="left" w:pos="1124"/>
              </w:tabs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7C6A97F" w14:textId="77777777" w:rsidR="00A67235" w:rsidRPr="00016409" w:rsidRDefault="00A67235" w:rsidP="00A67235">
            <w:pPr>
              <w:tabs>
                <w:tab w:val="left" w:pos="1124"/>
              </w:tabs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16409" w:rsidRPr="00016409" w14:paraId="5D7F5408" w14:textId="77777777" w:rsidTr="002D46F5">
        <w:tc>
          <w:tcPr>
            <w:tcW w:w="3779" w:type="dxa"/>
          </w:tcPr>
          <w:p w14:paraId="4DBBD8B1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Mixing Vessel (  2000litres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3A74D106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  BL/SPR/PE/007-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2E839B0A" w14:textId="77777777" w:rsidR="00A67235" w:rsidRPr="00016409" w:rsidRDefault="00A67235" w:rsidP="00A67235">
            <w:pPr>
              <w:tabs>
                <w:tab w:val="left" w:pos="1124"/>
              </w:tabs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09DF8988" w14:textId="77777777" w:rsidR="00A67235" w:rsidRPr="00016409" w:rsidRDefault="00A67235" w:rsidP="00A67235">
            <w:pPr>
              <w:tabs>
                <w:tab w:val="left" w:pos="1124"/>
              </w:tabs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5FABD10A" w14:textId="77777777" w:rsidR="00A67235" w:rsidRPr="00016409" w:rsidRDefault="00A67235" w:rsidP="00A67235">
            <w:pPr>
              <w:tabs>
                <w:tab w:val="left" w:pos="1124"/>
              </w:tabs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16409" w:rsidRPr="00016409" w14:paraId="100930E0" w14:textId="77777777" w:rsidTr="002D46F5">
        <w:tc>
          <w:tcPr>
            <w:tcW w:w="3779" w:type="dxa"/>
          </w:tcPr>
          <w:p w14:paraId="78C7AA38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Present / Absent of previous product</w:t>
            </w:r>
          </w:p>
        </w:tc>
        <w:tc>
          <w:tcPr>
            <w:tcW w:w="2925" w:type="dxa"/>
            <w:gridSpan w:val="2"/>
          </w:tcPr>
          <w:p w14:paraId="1EDA1517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Parameters 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2F67D8D1" w14:textId="04C1D4A5" w:rsidR="00A67235" w:rsidRPr="00016409" w:rsidRDefault="00590A49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</w:t>
            </w:r>
            <w:r w:rsidR="00A67235"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pecification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DF58C03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Result</w:t>
            </w:r>
          </w:p>
        </w:tc>
      </w:tr>
      <w:tr w:rsidR="00016409" w:rsidRPr="00016409" w14:paraId="2A01556D" w14:textId="77777777" w:rsidTr="002D46F5">
        <w:tc>
          <w:tcPr>
            <w:tcW w:w="3779" w:type="dxa"/>
          </w:tcPr>
          <w:p w14:paraId="4BA4B66D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Previous product:</w:t>
            </w:r>
          </w:p>
        </w:tc>
        <w:tc>
          <w:tcPr>
            <w:tcW w:w="2925" w:type="dxa"/>
            <w:gridSpan w:val="2"/>
          </w:tcPr>
          <w:p w14:paraId="08F73E28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Colour</w:t>
            </w:r>
            <w:proofErr w:type="spellEnd"/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0182DBF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colourless</w:t>
            </w:r>
            <w:proofErr w:type="spellEnd"/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0A9FA81F" w14:textId="77777777" w:rsidR="00A67235" w:rsidRPr="00016409" w:rsidRDefault="00A67235" w:rsidP="00A67235">
            <w:pPr>
              <w:tabs>
                <w:tab w:val="left" w:pos="1124"/>
              </w:tabs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16409" w:rsidRPr="00016409" w14:paraId="4CD1D91B" w14:textId="77777777" w:rsidTr="002D46F5">
        <w:tc>
          <w:tcPr>
            <w:tcW w:w="3779" w:type="dxa"/>
          </w:tcPr>
          <w:p w14:paraId="1036F7DD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27CF94C8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Identification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18B78AC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Must comply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EA14B48" w14:textId="77777777" w:rsidR="00A67235" w:rsidRPr="00016409" w:rsidRDefault="00A67235" w:rsidP="00A67235">
            <w:pPr>
              <w:tabs>
                <w:tab w:val="left" w:pos="1124"/>
              </w:tabs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16409" w:rsidRPr="00016409" w14:paraId="51F5DF6E" w14:textId="77777777" w:rsidTr="002D46F5">
        <w:tc>
          <w:tcPr>
            <w:tcW w:w="3779" w:type="dxa"/>
          </w:tcPr>
          <w:p w14:paraId="2982B362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Present product:</w:t>
            </w:r>
          </w:p>
        </w:tc>
        <w:tc>
          <w:tcPr>
            <w:tcW w:w="2925" w:type="dxa"/>
            <w:gridSpan w:val="2"/>
          </w:tcPr>
          <w:p w14:paraId="16287086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pH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287187D1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5.0-7.0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26742D2D" w14:textId="77777777" w:rsidR="00A67235" w:rsidRPr="00016409" w:rsidRDefault="00A67235" w:rsidP="00A67235">
            <w:pPr>
              <w:tabs>
                <w:tab w:val="left" w:pos="1124"/>
              </w:tabs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16409" w:rsidRPr="00016409" w14:paraId="731F8D9D" w14:textId="77777777" w:rsidTr="002D46F5">
        <w:tc>
          <w:tcPr>
            <w:tcW w:w="3779" w:type="dxa"/>
          </w:tcPr>
          <w:p w14:paraId="60894EC2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Batch No:</w:t>
            </w:r>
          </w:p>
        </w:tc>
        <w:tc>
          <w:tcPr>
            <w:tcW w:w="2925" w:type="dxa"/>
            <w:gridSpan w:val="2"/>
          </w:tcPr>
          <w:p w14:paraId="0E9F537A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Conductivity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152317C" w14:textId="77777777" w:rsidR="00A67235" w:rsidRPr="00016409" w:rsidRDefault="00A67235" w:rsidP="00A67235">
            <w:pPr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NMT 1.3µs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9412470" w14:textId="77777777" w:rsidR="00A67235" w:rsidRPr="00016409" w:rsidRDefault="00A67235" w:rsidP="00A67235">
            <w:pPr>
              <w:tabs>
                <w:tab w:val="left" w:pos="1124"/>
              </w:tabs>
              <w:spacing w:after="120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016409" w:rsidRPr="00016409" w14:paraId="78FD4C70" w14:textId="77777777" w:rsidTr="002D46F5">
        <w:trPr>
          <w:trHeight w:val="547"/>
        </w:trPr>
        <w:tc>
          <w:tcPr>
            <w:tcW w:w="6704" w:type="dxa"/>
            <w:gridSpan w:val="3"/>
          </w:tcPr>
          <w:p w14:paraId="1C88B154" w14:textId="77777777" w:rsidR="00A67235" w:rsidRPr="00016409" w:rsidRDefault="00A67235" w:rsidP="00A6723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Remark :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307AF91" w14:textId="77777777" w:rsidR="00A67235" w:rsidRPr="00016409" w:rsidRDefault="00A67235" w:rsidP="00A67235">
            <w:pPr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QA Officer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18E73587" w14:textId="77777777" w:rsidR="00A67235" w:rsidRPr="00016409" w:rsidRDefault="00A67235" w:rsidP="00A67235">
            <w:pPr>
              <w:tabs>
                <w:tab w:val="left" w:pos="1124"/>
              </w:tabs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01640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Date </w:t>
            </w:r>
          </w:p>
        </w:tc>
      </w:tr>
    </w:tbl>
    <w:p w14:paraId="1EB842C0" w14:textId="77777777" w:rsidR="00A67235" w:rsidRPr="00016409" w:rsidRDefault="00A67235" w:rsidP="00A67235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sectPr w:rsidR="00A67235" w:rsidRPr="00016409" w:rsidSect="00A67235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4DE2B3" w14:textId="77777777" w:rsidR="00A46BD1" w:rsidRDefault="00A46BD1" w:rsidP="00A67235">
      <w:r>
        <w:separator/>
      </w:r>
    </w:p>
  </w:endnote>
  <w:endnote w:type="continuationSeparator" w:id="0">
    <w:p w14:paraId="3CEF7D8A" w14:textId="77777777" w:rsidR="00A46BD1" w:rsidRDefault="00A46BD1" w:rsidP="00A67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FE1191" w14:textId="77777777" w:rsidR="00A6545E" w:rsidRDefault="00C673B1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B4000F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B4000F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26F4BAA0" w14:textId="77777777" w:rsidR="00A6545E" w:rsidRDefault="00A6545E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6A527A" w14:textId="77777777" w:rsidR="00A46BD1" w:rsidRDefault="00A46BD1" w:rsidP="00A67235">
      <w:r>
        <w:separator/>
      </w:r>
    </w:p>
  </w:footnote>
  <w:footnote w:type="continuationSeparator" w:id="0">
    <w:p w14:paraId="6357FA41" w14:textId="77777777" w:rsidR="00A46BD1" w:rsidRDefault="00A46BD1" w:rsidP="00A672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EEB9FF" w14:textId="77777777" w:rsidR="00A6545E" w:rsidRDefault="00A46BD1">
    <w:pPr>
      <w:pStyle w:val="Header"/>
    </w:pPr>
    <w:r>
      <w:rPr>
        <w:noProof/>
      </w:rPr>
      <w:pict w14:anchorId="3BB53CE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13E791F9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0B622F13" w14:textId="77777777" w:rsidR="00A6545E" w:rsidRPr="00B17339" w:rsidRDefault="00C673B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730CE392" wp14:editId="651DF844">
                <wp:extent cx="1019175" cy="7524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50B4B1A9" w14:textId="77777777" w:rsidR="00A6545E" w:rsidRPr="00B17339" w:rsidRDefault="00C673B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F107E5B" w14:textId="77777777" w:rsidR="00A6545E" w:rsidRPr="00B17339" w:rsidRDefault="00C673B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76CC3A5A" w14:textId="77777777" w:rsidR="00A6545E" w:rsidRPr="00B17339" w:rsidRDefault="00C673B1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7A610099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35D7B9ED" w14:textId="77777777" w:rsidR="00A6545E" w:rsidRPr="00B17339" w:rsidRDefault="00A6545E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300482FA" w14:textId="6C3F36F0" w:rsidR="00A6545E" w:rsidRPr="009329F3" w:rsidRDefault="00C673B1" w:rsidP="0001640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Line Clearance for </w:t>
          </w:r>
          <w:r w:rsidR="00A67235">
            <w:rPr>
              <w:rFonts w:ascii="Calibri" w:eastAsia="Calibri" w:hAnsi="Calibri"/>
              <w:b/>
              <w:sz w:val="22"/>
              <w:szCs w:val="22"/>
            </w:rPr>
            <w:t>Mixing Tank</w:t>
          </w:r>
        </w:p>
      </w:tc>
      <w:tc>
        <w:tcPr>
          <w:tcW w:w="1541" w:type="dxa"/>
          <w:vMerge/>
          <w:shd w:val="clear" w:color="auto" w:fill="auto"/>
        </w:tcPr>
        <w:p w14:paraId="38218E68" w14:textId="77777777" w:rsidR="00A6545E" w:rsidRPr="00B17339" w:rsidRDefault="00A6545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485ADD14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7660DF18" w14:textId="77777777" w:rsidR="00A6545E" w:rsidRPr="00B17339" w:rsidRDefault="00C673B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7D5BA31C" w14:textId="77777777" w:rsidR="00A6545E" w:rsidRPr="00B17339" w:rsidRDefault="00C673B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3F8D7211" w14:textId="77777777" w:rsidR="00A6545E" w:rsidRPr="00B17339" w:rsidRDefault="00A6545E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05DCA9F" w14:textId="1E5CE821" w:rsidR="00A6545E" w:rsidRPr="00B17339" w:rsidRDefault="00C673B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  <w:r w:rsidR="00A67235"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</w:p>
      </w:tc>
      <w:tc>
        <w:tcPr>
          <w:tcW w:w="1701" w:type="dxa"/>
          <w:shd w:val="clear" w:color="auto" w:fill="auto"/>
          <w:vAlign w:val="bottom"/>
        </w:tcPr>
        <w:p w14:paraId="19330470" w14:textId="77777777" w:rsidR="00A6545E" w:rsidRPr="00B17339" w:rsidRDefault="00C673B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553E0BE3" w14:textId="77777777" w:rsidR="00A6545E" w:rsidRPr="00B17339" w:rsidRDefault="00C673B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40C9C466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60E02B65" w14:textId="77777777" w:rsidR="00A6545E" w:rsidRPr="00B17339" w:rsidRDefault="00A6545E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12EDA772" w14:textId="77777777" w:rsidR="00A6545E" w:rsidRPr="00B17339" w:rsidRDefault="00A6545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423D8D84" w14:textId="77777777" w:rsidR="00A6545E" w:rsidRPr="00B17339" w:rsidRDefault="00A6545E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E6AD745" w14:textId="77777777" w:rsidR="00A6545E" w:rsidRPr="00B17339" w:rsidRDefault="00C673B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73D1557E" w14:textId="77777777" w:rsidR="00A6545E" w:rsidRPr="00B17339" w:rsidRDefault="00C673B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7CFBBED6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7806030" w14:textId="77777777" w:rsidR="00A6545E" w:rsidRPr="00B17339" w:rsidRDefault="00C673B1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32F6D0D4" w14:textId="77777777" w:rsidR="00A6545E" w:rsidRDefault="00C673B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41B6221E" w14:textId="77777777" w:rsidR="00A6545E" w:rsidRPr="00B17339" w:rsidRDefault="00C673B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0347AF38" w14:textId="77777777" w:rsidR="00A6545E" w:rsidRPr="00B17339" w:rsidRDefault="00A6545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019B468" w14:textId="77777777" w:rsidR="00A6545E" w:rsidRPr="00B17339" w:rsidRDefault="00C673B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252AFB69" w14:textId="77777777" w:rsidR="00A6545E" w:rsidRPr="00B17339" w:rsidRDefault="00C673B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41C882D" w14:textId="77777777" w:rsidTr="00B17339">
      <w:tc>
        <w:tcPr>
          <w:tcW w:w="3369" w:type="dxa"/>
          <w:gridSpan w:val="2"/>
          <w:shd w:val="clear" w:color="auto" w:fill="auto"/>
        </w:tcPr>
        <w:p w14:paraId="60D513D2" w14:textId="77777777" w:rsidR="00A6545E" w:rsidRPr="00B17339" w:rsidRDefault="00C673B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696657B2" w14:textId="77777777" w:rsidR="00A6545E" w:rsidRPr="00B17339" w:rsidRDefault="00C673B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163F43E6" w14:textId="77777777" w:rsidR="00A6545E" w:rsidRPr="00B17339" w:rsidRDefault="00C673B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056FA4BE" w14:textId="77777777" w:rsidTr="00B17339">
      <w:tc>
        <w:tcPr>
          <w:tcW w:w="3369" w:type="dxa"/>
          <w:gridSpan w:val="2"/>
          <w:shd w:val="clear" w:color="auto" w:fill="auto"/>
        </w:tcPr>
        <w:p w14:paraId="25A0F3FA" w14:textId="77777777" w:rsidR="00A6545E" w:rsidRPr="00B17339" w:rsidRDefault="00C673B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2ABC7831" w14:textId="77777777" w:rsidR="00A6545E" w:rsidRPr="00B17339" w:rsidRDefault="00C673B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1B5BB663" w14:textId="77777777" w:rsidR="00A6545E" w:rsidRPr="00B17339" w:rsidRDefault="00C673B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2870AB7D" w14:textId="77777777" w:rsidR="00A6545E" w:rsidRPr="00B17339" w:rsidRDefault="00A6545E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236CB3C2" w14:textId="77777777" w:rsidR="00A6545E" w:rsidRDefault="00A6545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F5375"/>
    <w:multiLevelType w:val="hybridMultilevel"/>
    <w:tmpl w:val="6C509896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>
    <w:nsid w:val="17A65E31"/>
    <w:multiLevelType w:val="multilevel"/>
    <w:tmpl w:val="89A0281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2F0D42B9"/>
    <w:multiLevelType w:val="hybridMultilevel"/>
    <w:tmpl w:val="E738FCE2"/>
    <w:lvl w:ilvl="0" w:tplc="A37695A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5B4034"/>
    <w:multiLevelType w:val="hybridMultilevel"/>
    <w:tmpl w:val="F922176A"/>
    <w:lvl w:ilvl="0" w:tplc="1042FE80">
      <w:start w:val="1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9">
    <w:nsid w:val="61BB0C3E"/>
    <w:multiLevelType w:val="hybridMultilevel"/>
    <w:tmpl w:val="A536A1FC"/>
    <w:lvl w:ilvl="0" w:tplc="230CDD76"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>
    <w:nsid w:val="76351A9C"/>
    <w:multiLevelType w:val="multilevel"/>
    <w:tmpl w:val="B3C63CBA"/>
    <w:lvl w:ilvl="0">
      <w:numFmt w:val="bullet"/>
      <w:lvlText w:val="-"/>
      <w:lvlJc w:val="left"/>
      <w:pPr>
        <w:ind w:left="1170" w:hanging="360"/>
      </w:pPr>
      <w:rPr>
        <w:rFonts w:ascii="Calibri" w:eastAsia="Calibri" w:hAnsi="Calibri" w:cs="Calibri" w:hint="default"/>
        <w:b w:val="0"/>
      </w:rPr>
    </w:lvl>
    <w:lvl w:ilvl="1">
      <w:numFmt w:val="decimal"/>
      <w:isLgl/>
      <w:lvlText w:val="%1.%2"/>
      <w:lvlJc w:val="left"/>
      <w:pPr>
        <w:ind w:left="60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10" w:hanging="1800"/>
      </w:pPr>
      <w:rPr>
        <w:rFonts w:hint="default"/>
      </w:rPr>
    </w:lvl>
  </w:abstractNum>
  <w:abstractNum w:abstractNumId="11">
    <w:nsid w:val="77BD5A5A"/>
    <w:multiLevelType w:val="hybridMultilevel"/>
    <w:tmpl w:val="8F841EE0"/>
    <w:lvl w:ilvl="0" w:tplc="CD469E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8"/>
  </w:num>
  <w:num w:numId="5">
    <w:abstractNumId w:val="5"/>
  </w:num>
  <w:num w:numId="6">
    <w:abstractNumId w:val="7"/>
  </w:num>
  <w:num w:numId="7">
    <w:abstractNumId w:val="6"/>
  </w:num>
  <w:num w:numId="8">
    <w:abstractNumId w:val="3"/>
  </w:num>
  <w:num w:numId="9">
    <w:abstractNumId w:val="10"/>
  </w:num>
  <w:num w:numId="10">
    <w:abstractNumId w:val="11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7235"/>
    <w:rsid w:val="00016409"/>
    <w:rsid w:val="00253FF3"/>
    <w:rsid w:val="0038056A"/>
    <w:rsid w:val="00590A49"/>
    <w:rsid w:val="005B4F79"/>
    <w:rsid w:val="007676F2"/>
    <w:rsid w:val="007B6A0F"/>
    <w:rsid w:val="00842594"/>
    <w:rsid w:val="00996A9F"/>
    <w:rsid w:val="009F077A"/>
    <w:rsid w:val="00A350D4"/>
    <w:rsid w:val="00A46BD1"/>
    <w:rsid w:val="00A6545E"/>
    <w:rsid w:val="00A67235"/>
    <w:rsid w:val="00B4000F"/>
    <w:rsid w:val="00C304ED"/>
    <w:rsid w:val="00C673B1"/>
    <w:rsid w:val="00ED7C94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E9FDB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23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2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2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2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2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2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2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A6723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6723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A6723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6723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A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A9F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723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2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2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2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2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2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2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A6723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6723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A6723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6723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A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A9F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8</cp:revision>
  <dcterms:created xsi:type="dcterms:W3CDTF">2025-03-26T09:04:00Z</dcterms:created>
  <dcterms:modified xsi:type="dcterms:W3CDTF">2025-10-24T09:40:00Z</dcterms:modified>
</cp:coreProperties>
</file>